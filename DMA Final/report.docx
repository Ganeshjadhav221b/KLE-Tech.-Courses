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3F6C" w:rsidRDefault="008D3F6C">
      <w:pPr>
        <w:spacing w:before="1" w:line="240" w:lineRule="exact"/>
        <w:rPr>
          <w:sz w:val="24"/>
          <w:szCs w:val="24"/>
        </w:rPr>
      </w:pPr>
    </w:p>
    <w:p w:rsidR="008D3F6C" w:rsidRDefault="00597700">
      <w:pPr>
        <w:spacing w:line="340" w:lineRule="exact"/>
        <w:ind w:left="2155" w:right="2174"/>
        <w:jc w:val="center"/>
        <w:rPr>
          <w:rFonts w:ascii="Calibri" w:eastAsia="Calibri" w:hAnsi="Calibri" w:cs="Calibri"/>
          <w:sz w:val="28"/>
          <w:szCs w:val="28"/>
        </w:rPr>
      </w:pPr>
      <w:r>
        <w:rPr>
          <w:noProof/>
        </w:rPr>
        <mc:AlternateContent>
          <mc:Choice Requires="wpg">
            <w:drawing>
              <wp:anchor distT="0" distB="0" distL="114300" distR="114300" simplePos="0" relativeHeight="251651072" behindDoc="1" locked="0" layoutInCell="1" allowOverlap="1">
                <wp:simplePos x="0" y="0"/>
                <wp:positionH relativeFrom="page">
                  <wp:posOffset>895985</wp:posOffset>
                </wp:positionH>
                <wp:positionV relativeFrom="page">
                  <wp:posOffset>1376045</wp:posOffset>
                </wp:positionV>
                <wp:extent cx="5904230" cy="39370"/>
                <wp:effectExtent l="635" t="4445" r="635" b="3810"/>
                <wp:wrapNone/>
                <wp:docPr id="115"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4230" cy="39370"/>
                          <a:chOff x="1411" y="2167"/>
                          <a:chExt cx="9298" cy="62"/>
                        </a:xfrm>
                      </wpg:grpSpPr>
                      <wps:wsp>
                        <wps:cNvPr id="116" name="Freeform 72"/>
                        <wps:cNvSpPr>
                          <a:spLocks/>
                        </wps:cNvSpPr>
                        <wps:spPr bwMode="auto">
                          <a:xfrm>
                            <a:off x="1422" y="2178"/>
                            <a:ext cx="9276" cy="0"/>
                          </a:xfrm>
                          <a:custGeom>
                            <a:avLst/>
                            <a:gdLst>
                              <a:gd name="T0" fmla="+- 0 1422 1422"/>
                              <a:gd name="T1" fmla="*/ T0 w 9276"/>
                              <a:gd name="T2" fmla="+- 0 10698 1422"/>
                              <a:gd name="T3" fmla="*/ T2 w 9276"/>
                            </a:gdLst>
                            <a:ahLst/>
                            <a:cxnLst>
                              <a:cxn ang="0">
                                <a:pos x="T1" y="0"/>
                              </a:cxn>
                              <a:cxn ang="0">
                                <a:pos x="T3" y="0"/>
                              </a:cxn>
                            </a:cxnLst>
                            <a:rect l="0" t="0" r="r" b="b"/>
                            <a:pathLst>
                              <a:path w="9276">
                                <a:moveTo>
                                  <a:pt x="0" y="0"/>
                                </a:moveTo>
                                <a:lnTo>
                                  <a:pt x="9276" y="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Freeform 71"/>
                        <wps:cNvSpPr>
                          <a:spLocks/>
                        </wps:cNvSpPr>
                        <wps:spPr bwMode="auto">
                          <a:xfrm>
                            <a:off x="1422" y="2218"/>
                            <a:ext cx="9276" cy="0"/>
                          </a:xfrm>
                          <a:custGeom>
                            <a:avLst/>
                            <a:gdLst>
                              <a:gd name="T0" fmla="+- 0 1422 1422"/>
                              <a:gd name="T1" fmla="*/ T0 w 9276"/>
                              <a:gd name="T2" fmla="+- 0 10698 1422"/>
                              <a:gd name="T3" fmla="*/ T2 w 9276"/>
                            </a:gdLst>
                            <a:ahLst/>
                            <a:cxnLst>
                              <a:cxn ang="0">
                                <a:pos x="T1" y="0"/>
                              </a:cxn>
                              <a:cxn ang="0">
                                <a:pos x="T3" y="0"/>
                              </a:cxn>
                            </a:cxnLst>
                            <a:rect l="0" t="0" r="r" b="b"/>
                            <a:pathLst>
                              <a:path w="9276">
                                <a:moveTo>
                                  <a:pt x="0" y="0"/>
                                </a:moveTo>
                                <a:lnTo>
                                  <a:pt x="9276" y="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90B922" id="Group 70" o:spid="_x0000_s1026" style="position:absolute;margin-left:70.55pt;margin-top:108.35pt;width:464.9pt;height:3.1pt;z-index:-251665408;mso-position-horizontal-relative:page;mso-position-vertical-relative:page" coordorigin="1411,2167" coordsize="929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">
                <v:shape id="Freeform 72" o:spid="_x0000_s1027" style="position:absolute;left:1422;top:2178;width:9276;height:0;visibility:visible;mso-wrap-style:square;v-text-anchor:top" coordsize="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" path="m,l9276,e" filled="f" strokeweight="1.1pt">
                  <v:path arrowok="t" o:connecttype="custom" o:connectlocs="0,0;9276,0" o:connectangles="0,0"/>
                </v:shape>
                <v:shape id="Freeform 71" o:spid="_x0000_s1028" style="position:absolute;left:1422;top:2218;width:9276;height:0;visibility:visible;mso-wrap-style:square;v-text-anchor:top" coordsize="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" path="m,l9276,e" filled="f" strokeweight="1.1pt">
                  <v:path arrowok="t" o:connecttype="custom" o:connectlocs="0,0;9276,0" o:connectangles="0,0"/>
                </v:shape>
                <w10:wrap anchorx="page" anchory="page"/>
              </v:group>
            </w:pict>
          </mc:Fallback>
        </mc:AlternateContent>
      </w:r>
      <w:r w:rsidR="00611951">
        <w:rPr>
          <w:rFonts w:ascii="Calibri" w:eastAsia="Calibri" w:hAnsi="Calibri" w:cs="Calibri"/>
          <w:b/>
          <w:sz w:val="28"/>
          <w:szCs w:val="28"/>
        </w:rPr>
        <w:t>School of Computer Science and Engineering</w:t>
      </w:r>
    </w:p>
    <w:p w:rsidR="008D3F6C" w:rsidRDefault="008D3F6C">
      <w:pPr>
        <w:spacing w:before="13" w:line="260" w:lineRule="exact"/>
        <w:rPr>
          <w:sz w:val="26"/>
          <w:szCs w:val="26"/>
        </w:rPr>
      </w:pPr>
    </w:p>
    <w:p w:rsidR="008D3F6C" w:rsidRDefault="00597700">
      <w:pPr>
        <w:ind w:left="2290"/>
      </w:pPr>
      <w:r>
        <w:rPr>
          <w:noProof/>
        </w:rPr>
        <w:drawing>
          <wp:inline distT="0" distB="0" distL="0" distR="0">
            <wp:extent cx="3028950" cy="9239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28950" cy="923925"/>
                    </a:xfrm>
                    <a:prstGeom prst="rect">
                      <a:avLst/>
                    </a:prstGeom>
                    <a:noFill/>
                    <a:ln>
                      <a:noFill/>
                    </a:ln>
                  </pic:spPr>
                </pic:pic>
              </a:graphicData>
            </a:graphic>
          </wp:inline>
        </w:drawing>
      </w:r>
    </w:p>
    <w:p w:rsidR="008D3F6C" w:rsidRDefault="008D3F6C">
      <w:pPr>
        <w:spacing w:line="200" w:lineRule="exact"/>
      </w:pPr>
    </w:p>
    <w:p w:rsidR="008D3F6C" w:rsidRDefault="008D3F6C">
      <w:pPr>
        <w:spacing w:line="200" w:lineRule="exact"/>
      </w:pPr>
    </w:p>
    <w:p w:rsidR="008D3F6C" w:rsidRDefault="008D3F6C">
      <w:pPr>
        <w:spacing w:line="200" w:lineRule="exact"/>
      </w:pPr>
    </w:p>
    <w:p w:rsidR="008D3F6C" w:rsidRDefault="008D3F6C">
      <w:pPr>
        <w:spacing w:line="200" w:lineRule="exact"/>
      </w:pPr>
    </w:p>
    <w:p w:rsidR="008D3F6C" w:rsidRDefault="008D3F6C">
      <w:pPr>
        <w:spacing w:before="18" w:line="200" w:lineRule="exact"/>
      </w:pPr>
    </w:p>
    <w:p w:rsidR="008D3F6C" w:rsidRDefault="00611951">
      <w:pPr>
        <w:spacing w:line="424" w:lineRule="auto"/>
        <w:ind w:left="3701" w:right="2338" w:hanging="1333"/>
        <w:rPr>
          <w:sz w:val="28"/>
          <w:szCs w:val="28"/>
        </w:rPr>
      </w:pPr>
      <w:r>
        <w:rPr>
          <w:b/>
          <w:sz w:val="28"/>
          <w:szCs w:val="28"/>
        </w:rPr>
        <w:t>Data Mining and Analysis (18ECSC301) Project Report</w:t>
      </w:r>
    </w:p>
    <w:p w:rsidR="008D3F6C" w:rsidRDefault="00611951">
      <w:pPr>
        <w:spacing w:before="12"/>
        <w:ind w:left="4383" w:right="4800"/>
        <w:jc w:val="center"/>
        <w:rPr>
          <w:sz w:val="24"/>
          <w:szCs w:val="24"/>
        </w:rPr>
      </w:pPr>
      <w:r>
        <w:rPr>
          <w:b/>
          <w:sz w:val="24"/>
          <w:szCs w:val="24"/>
        </w:rPr>
        <w:t>On</w:t>
      </w:r>
    </w:p>
    <w:p w:rsidR="008D3F6C" w:rsidRDefault="008D3F6C">
      <w:pPr>
        <w:spacing w:before="19" w:line="220" w:lineRule="exact"/>
        <w:rPr>
          <w:sz w:val="22"/>
          <w:szCs w:val="22"/>
        </w:rPr>
      </w:pPr>
    </w:p>
    <w:p w:rsidR="00F76E77" w:rsidRPr="00F76E77" w:rsidRDefault="00F76E77" w:rsidP="00F76E77">
      <w:pPr>
        <w:spacing w:line="360" w:lineRule="auto"/>
        <w:jc w:val="center"/>
        <w:rPr>
          <w:b/>
          <w:sz w:val="28"/>
          <w:szCs w:val="28"/>
        </w:rPr>
      </w:pPr>
      <w:r w:rsidRPr="00F76E77">
        <w:rPr>
          <w:b/>
          <w:sz w:val="28"/>
          <w:szCs w:val="28"/>
        </w:rPr>
        <w:t>Cold Start Energy Forecasting</w:t>
      </w:r>
    </w:p>
    <w:p w:rsidR="008D3F6C" w:rsidRDefault="008D3F6C">
      <w:pPr>
        <w:spacing w:line="200" w:lineRule="exact"/>
      </w:pPr>
    </w:p>
    <w:p w:rsidR="008D3F6C" w:rsidRDefault="008D3F6C">
      <w:pPr>
        <w:spacing w:line="200" w:lineRule="exact"/>
      </w:pPr>
    </w:p>
    <w:p w:rsidR="008D3F6C" w:rsidRDefault="008D3F6C">
      <w:pPr>
        <w:spacing w:line="200" w:lineRule="exact"/>
      </w:pPr>
    </w:p>
    <w:p w:rsidR="008D3F6C" w:rsidRDefault="008D3F6C">
      <w:pPr>
        <w:spacing w:line="220" w:lineRule="exact"/>
        <w:rPr>
          <w:sz w:val="22"/>
          <w:szCs w:val="22"/>
        </w:rPr>
      </w:pPr>
    </w:p>
    <w:p w:rsidR="008D3F6C" w:rsidRDefault="00611951">
      <w:pPr>
        <w:ind w:left="3660" w:right="4226"/>
        <w:jc w:val="center"/>
        <w:rPr>
          <w:sz w:val="28"/>
          <w:szCs w:val="28"/>
        </w:rPr>
      </w:pPr>
      <w:r>
        <w:rPr>
          <w:b/>
          <w:sz w:val="28"/>
          <w:szCs w:val="28"/>
        </w:rPr>
        <w:t>Submitted by</w:t>
      </w:r>
    </w:p>
    <w:p w:rsidR="008D3F6C" w:rsidRDefault="008D3F6C">
      <w:pPr>
        <w:spacing w:before="7" w:line="240" w:lineRule="exact"/>
        <w:rPr>
          <w:sz w:val="24"/>
          <w:szCs w:val="24"/>
        </w:rPr>
      </w:pPr>
    </w:p>
    <w:p w:rsidR="008D3F6C" w:rsidRDefault="00F76E77">
      <w:pPr>
        <w:ind w:left="779" w:right="1076"/>
        <w:jc w:val="center"/>
        <w:rPr>
          <w:sz w:val="28"/>
          <w:szCs w:val="28"/>
        </w:rPr>
      </w:pPr>
      <w:r>
        <w:rPr>
          <w:b/>
          <w:sz w:val="28"/>
          <w:szCs w:val="28"/>
        </w:rPr>
        <w:t xml:space="preserve">APOORVA HEGDE            </w:t>
      </w:r>
      <w:r w:rsidR="00611951">
        <w:rPr>
          <w:b/>
          <w:sz w:val="28"/>
          <w:szCs w:val="28"/>
        </w:rPr>
        <w:t xml:space="preserve">                              01FE16BCS0</w:t>
      </w:r>
      <w:r w:rsidR="00EF7810">
        <w:rPr>
          <w:b/>
          <w:sz w:val="28"/>
          <w:szCs w:val="28"/>
        </w:rPr>
        <w:t>40</w:t>
      </w:r>
    </w:p>
    <w:p w:rsidR="008D3F6C" w:rsidRDefault="008D3F6C">
      <w:pPr>
        <w:spacing w:before="9" w:line="240" w:lineRule="exact"/>
        <w:rPr>
          <w:sz w:val="24"/>
          <w:szCs w:val="24"/>
        </w:rPr>
      </w:pPr>
    </w:p>
    <w:p w:rsidR="008D3F6C" w:rsidRDefault="00F76E77">
      <w:pPr>
        <w:ind w:left="779" w:right="1076"/>
        <w:jc w:val="center"/>
        <w:rPr>
          <w:sz w:val="28"/>
          <w:szCs w:val="28"/>
        </w:rPr>
      </w:pPr>
      <w:r>
        <w:rPr>
          <w:b/>
          <w:sz w:val="28"/>
          <w:szCs w:val="28"/>
        </w:rPr>
        <w:t xml:space="preserve">GANESH JADHAV           </w:t>
      </w:r>
      <w:r w:rsidR="00611951">
        <w:rPr>
          <w:b/>
          <w:sz w:val="28"/>
          <w:szCs w:val="28"/>
        </w:rPr>
        <w:t xml:space="preserve">                                01FE16BCS06</w:t>
      </w:r>
      <w:r w:rsidR="00EF7810">
        <w:rPr>
          <w:b/>
          <w:sz w:val="28"/>
          <w:szCs w:val="28"/>
        </w:rPr>
        <w:t>5</w:t>
      </w:r>
    </w:p>
    <w:p w:rsidR="008D3F6C" w:rsidRDefault="008D3F6C">
      <w:pPr>
        <w:spacing w:before="7" w:line="240" w:lineRule="exact"/>
        <w:rPr>
          <w:sz w:val="24"/>
          <w:szCs w:val="24"/>
        </w:rPr>
      </w:pPr>
    </w:p>
    <w:p w:rsidR="008D3F6C" w:rsidRDefault="00F76E77">
      <w:pPr>
        <w:ind w:left="779" w:right="1076"/>
        <w:jc w:val="center"/>
        <w:rPr>
          <w:sz w:val="28"/>
          <w:szCs w:val="28"/>
        </w:rPr>
      </w:pPr>
      <w:r>
        <w:rPr>
          <w:b/>
          <w:sz w:val="28"/>
          <w:szCs w:val="28"/>
        </w:rPr>
        <w:t xml:space="preserve">GIRISH ILLANAD         </w:t>
      </w:r>
      <w:r w:rsidR="00611951">
        <w:rPr>
          <w:b/>
          <w:sz w:val="28"/>
          <w:szCs w:val="28"/>
        </w:rPr>
        <w:t xml:space="preserve">                                   01FE16BCS0</w:t>
      </w:r>
      <w:r w:rsidR="00EF7810">
        <w:rPr>
          <w:b/>
          <w:sz w:val="28"/>
          <w:szCs w:val="28"/>
        </w:rPr>
        <w:t>7</w:t>
      </w:r>
      <w:r w:rsidR="00611951">
        <w:rPr>
          <w:b/>
          <w:sz w:val="28"/>
          <w:szCs w:val="28"/>
        </w:rPr>
        <w:t>1</w:t>
      </w:r>
    </w:p>
    <w:p w:rsidR="008D3F6C" w:rsidRDefault="008D3F6C">
      <w:pPr>
        <w:spacing w:before="9" w:line="240" w:lineRule="exact"/>
        <w:rPr>
          <w:sz w:val="24"/>
          <w:szCs w:val="24"/>
        </w:rPr>
      </w:pPr>
    </w:p>
    <w:p w:rsidR="008D3F6C" w:rsidRDefault="00F76E77">
      <w:pPr>
        <w:ind w:left="779" w:right="1076"/>
        <w:jc w:val="center"/>
        <w:rPr>
          <w:sz w:val="28"/>
          <w:szCs w:val="28"/>
        </w:rPr>
      </w:pPr>
      <w:r>
        <w:rPr>
          <w:b/>
          <w:sz w:val="28"/>
          <w:szCs w:val="28"/>
        </w:rPr>
        <w:t>H HEMANTH KUMAR</w:t>
      </w:r>
      <w:r w:rsidR="00611951">
        <w:rPr>
          <w:b/>
          <w:sz w:val="28"/>
          <w:szCs w:val="28"/>
        </w:rPr>
        <w:t xml:space="preserve">                                      01FE16BCS0</w:t>
      </w:r>
      <w:r w:rsidR="00EF7810">
        <w:rPr>
          <w:b/>
          <w:sz w:val="28"/>
          <w:szCs w:val="28"/>
        </w:rPr>
        <w:t>73</w:t>
      </w:r>
    </w:p>
    <w:p w:rsidR="008D3F6C" w:rsidRDefault="008D3F6C">
      <w:pPr>
        <w:spacing w:line="200" w:lineRule="exact"/>
      </w:pPr>
    </w:p>
    <w:p w:rsidR="008D3F6C" w:rsidRDefault="008D3F6C">
      <w:pPr>
        <w:spacing w:line="200" w:lineRule="exact"/>
      </w:pPr>
    </w:p>
    <w:p w:rsidR="008D3F6C" w:rsidRDefault="008D3F6C">
      <w:pPr>
        <w:spacing w:line="200" w:lineRule="exact"/>
      </w:pPr>
    </w:p>
    <w:p w:rsidR="00922C09" w:rsidRDefault="00922C09">
      <w:pPr>
        <w:spacing w:line="200" w:lineRule="exact"/>
      </w:pPr>
    </w:p>
    <w:p w:rsidR="008D3F6C" w:rsidRDefault="008D3F6C">
      <w:pPr>
        <w:spacing w:line="200" w:lineRule="exact"/>
      </w:pPr>
    </w:p>
    <w:p w:rsidR="00B76B0C" w:rsidRDefault="00B76B0C">
      <w:pPr>
        <w:spacing w:line="200" w:lineRule="exact"/>
      </w:pPr>
    </w:p>
    <w:p w:rsidR="008D3F6C" w:rsidRDefault="008D3F6C">
      <w:pPr>
        <w:spacing w:line="200" w:lineRule="exact"/>
      </w:pPr>
    </w:p>
    <w:p w:rsidR="008D3F6C" w:rsidRDefault="008D3F6C">
      <w:pPr>
        <w:spacing w:before="18" w:line="200" w:lineRule="exact"/>
      </w:pPr>
    </w:p>
    <w:p w:rsidR="008D3F6C" w:rsidRDefault="00611951">
      <w:pPr>
        <w:ind w:left="1411" w:right="1636"/>
        <w:jc w:val="center"/>
        <w:rPr>
          <w:rFonts w:ascii="Arial" w:eastAsia="Arial" w:hAnsi="Arial" w:cs="Arial"/>
          <w:sz w:val="26"/>
          <w:szCs w:val="26"/>
        </w:rPr>
      </w:pPr>
      <w:r>
        <w:rPr>
          <w:rFonts w:ascii="Arial" w:eastAsia="Arial" w:hAnsi="Arial" w:cs="Arial"/>
          <w:w w:val="99"/>
          <w:sz w:val="26"/>
          <w:szCs w:val="26"/>
        </w:rPr>
        <w:t>SCHOOL</w:t>
      </w:r>
      <w:r>
        <w:rPr>
          <w:rFonts w:ascii="Arial" w:eastAsia="Arial" w:hAnsi="Arial" w:cs="Arial"/>
          <w:sz w:val="26"/>
          <w:szCs w:val="26"/>
        </w:rPr>
        <w:t xml:space="preserve"> </w:t>
      </w:r>
      <w:r>
        <w:rPr>
          <w:rFonts w:ascii="Arial" w:eastAsia="Arial" w:hAnsi="Arial" w:cs="Arial"/>
          <w:w w:val="99"/>
          <w:sz w:val="26"/>
          <w:szCs w:val="26"/>
        </w:rPr>
        <w:t>OF</w:t>
      </w:r>
      <w:r>
        <w:rPr>
          <w:rFonts w:ascii="Arial" w:eastAsia="Arial" w:hAnsi="Arial" w:cs="Arial"/>
          <w:sz w:val="26"/>
          <w:szCs w:val="26"/>
        </w:rPr>
        <w:t xml:space="preserve"> </w:t>
      </w:r>
      <w:r>
        <w:rPr>
          <w:rFonts w:ascii="Arial" w:eastAsia="Arial" w:hAnsi="Arial" w:cs="Arial"/>
          <w:w w:val="99"/>
          <w:sz w:val="26"/>
          <w:szCs w:val="26"/>
        </w:rPr>
        <w:t>COMPUTER</w:t>
      </w:r>
      <w:r>
        <w:rPr>
          <w:rFonts w:ascii="Arial" w:eastAsia="Arial" w:hAnsi="Arial" w:cs="Arial"/>
          <w:sz w:val="26"/>
          <w:szCs w:val="26"/>
        </w:rPr>
        <w:t xml:space="preserve"> </w:t>
      </w:r>
      <w:r>
        <w:rPr>
          <w:rFonts w:ascii="Arial" w:eastAsia="Arial" w:hAnsi="Arial" w:cs="Arial"/>
          <w:w w:val="99"/>
          <w:sz w:val="26"/>
          <w:szCs w:val="26"/>
        </w:rPr>
        <w:t>SCIENCE</w:t>
      </w:r>
      <w:r>
        <w:rPr>
          <w:rFonts w:ascii="Arial" w:eastAsia="Arial" w:hAnsi="Arial" w:cs="Arial"/>
          <w:sz w:val="26"/>
          <w:szCs w:val="26"/>
        </w:rPr>
        <w:t xml:space="preserve"> </w:t>
      </w:r>
      <w:r>
        <w:rPr>
          <w:rFonts w:ascii="Arial" w:eastAsia="Arial" w:hAnsi="Arial" w:cs="Arial"/>
          <w:w w:val="99"/>
          <w:sz w:val="26"/>
          <w:szCs w:val="26"/>
        </w:rPr>
        <w:t>&amp;</w:t>
      </w:r>
      <w:r>
        <w:rPr>
          <w:rFonts w:ascii="Arial" w:eastAsia="Arial" w:hAnsi="Arial" w:cs="Arial"/>
          <w:sz w:val="26"/>
          <w:szCs w:val="26"/>
        </w:rPr>
        <w:t xml:space="preserve"> </w:t>
      </w:r>
      <w:r>
        <w:rPr>
          <w:rFonts w:ascii="Arial" w:eastAsia="Arial" w:hAnsi="Arial" w:cs="Arial"/>
          <w:w w:val="99"/>
          <w:sz w:val="26"/>
          <w:szCs w:val="26"/>
        </w:rPr>
        <w:t>ENGINEERING</w:t>
      </w:r>
    </w:p>
    <w:p w:rsidR="008D3F6C" w:rsidRDefault="008D3F6C">
      <w:pPr>
        <w:spacing w:before="6" w:line="180" w:lineRule="exact"/>
        <w:rPr>
          <w:sz w:val="19"/>
          <w:szCs w:val="19"/>
        </w:rPr>
      </w:pPr>
    </w:p>
    <w:p w:rsidR="008D3F6C" w:rsidRDefault="00611951">
      <w:pPr>
        <w:ind w:left="3407" w:right="3624"/>
        <w:jc w:val="center"/>
        <w:rPr>
          <w:sz w:val="24"/>
          <w:szCs w:val="24"/>
        </w:rPr>
      </w:pPr>
      <w:r>
        <w:rPr>
          <w:sz w:val="24"/>
          <w:szCs w:val="24"/>
        </w:rPr>
        <w:t>HUBLI – 580 031 (India)</w:t>
      </w:r>
    </w:p>
    <w:p w:rsidR="008D3F6C" w:rsidRDefault="008D3F6C">
      <w:pPr>
        <w:spacing w:before="3" w:line="200" w:lineRule="exact"/>
      </w:pPr>
    </w:p>
    <w:p w:rsidR="008D3F6C" w:rsidRDefault="00597700">
      <w:pPr>
        <w:ind w:left="3287" w:right="3468"/>
        <w:jc w:val="center"/>
        <w:rPr>
          <w:rFonts w:ascii="Arial" w:eastAsia="Arial" w:hAnsi="Arial" w:cs="Arial"/>
          <w:w w:val="99"/>
          <w:sz w:val="26"/>
          <w:szCs w:val="26"/>
        </w:rPr>
      </w:pPr>
      <w:r>
        <w:rPr>
          <w:noProof/>
        </w:rPr>
        <mc:AlternateContent>
          <mc:Choice Requires="wpg">
            <w:drawing>
              <wp:anchor distT="0" distB="0" distL="114300" distR="114300" simplePos="0" relativeHeight="251650048" behindDoc="1" locked="0" layoutInCell="1" allowOverlap="1">
                <wp:simplePos x="0" y="0"/>
                <wp:positionH relativeFrom="page">
                  <wp:posOffset>876935</wp:posOffset>
                </wp:positionH>
                <wp:positionV relativeFrom="paragraph">
                  <wp:posOffset>223520</wp:posOffset>
                </wp:positionV>
                <wp:extent cx="6020435" cy="57785"/>
                <wp:effectExtent l="635" t="0" r="8255" b="8890"/>
                <wp:wrapNone/>
                <wp:docPr id="112"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0435" cy="57785"/>
                          <a:chOff x="1381" y="1407"/>
                          <a:chExt cx="9481" cy="91"/>
                        </a:xfrm>
                      </wpg:grpSpPr>
                      <wps:wsp>
                        <wps:cNvPr id="113" name="Freeform 68"/>
                        <wps:cNvSpPr>
                          <a:spLocks/>
                        </wps:cNvSpPr>
                        <wps:spPr bwMode="auto">
                          <a:xfrm>
                            <a:off x="1412" y="1438"/>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39370">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Freeform 67"/>
                        <wps:cNvSpPr>
                          <a:spLocks/>
                        </wps:cNvSpPr>
                        <wps:spPr bwMode="auto">
                          <a:xfrm>
                            <a:off x="1412" y="1489"/>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10414">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BA005D" id="Group 66" o:spid="_x0000_s1026" style="position:absolute;margin-left:69.05pt;margin-top:17.6pt;width:474.05pt;height:4.55pt;z-index:-251666432;mso-position-horizontal-relative:page" coordorigin="1381,1407" coordsize="94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">
                <v:shape id="Freeform 68" o:spid="_x0000_s1027" style="position:absolute;left:1412;top:1438;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" path="m,l9419,e" filled="f" strokecolor="#612322" strokeweight="3.1pt">
                  <v:path arrowok="t" o:connecttype="custom" o:connectlocs="0,0;9419,0" o:connectangles="0,0"/>
                </v:shape>
                <v:shape id="Freeform 67" o:spid="_x0000_s1028" style="position:absolute;left:1412;top:1489;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" path="m,l9419,e" filled="f" strokecolor="#612322" strokeweight=".82pt">
                  <v:path arrowok="t" o:connecttype="custom" o:connectlocs="0,0;9419,0" o:connectangles="0,0"/>
                </v:shape>
                <w10:wrap anchorx="page"/>
              </v:group>
            </w:pict>
          </mc:Fallback>
        </mc:AlternateContent>
      </w:r>
      <w:r w:rsidR="00611951">
        <w:rPr>
          <w:rFonts w:ascii="Arial" w:eastAsia="Arial" w:hAnsi="Arial" w:cs="Arial"/>
          <w:w w:val="99"/>
          <w:sz w:val="26"/>
          <w:szCs w:val="26"/>
        </w:rPr>
        <w:t>Academic</w:t>
      </w:r>
      <w:r w:rsidR="00611951">
        <w:rPr>
          <w:rFonts w:ascii="Arial" w:eastAsia="Arial" w:hAnsi="Arial" w:cs="Arial"/>
          <w:sz w:val="26"/>
          <w:szCs w:val="26"/>
        </w:rPr>
        <w:t xml:space="preserve"> </w:t>
      </w:r>
      <w:r w:rsidR="00611951">
        <w:rPr>
          <w:rFonts w:ascii="Arial" w:eastAsia="Arial" w:hAnsi="Arial" w:cs="Arial"/>
          <w:w w:val="99"/>
          <w:sz w:val="26"/>
          <w:szCs w:val="26"/>
        </w:rPr>
        <w:t>year</w:t>
      </w:r>
      <w:r w:rsidR="00611951">
        <w:rPr>
          <w:rFonts w:ascii="Arial" w:eastAsia="Arial" w:hAnsi="Arial" w:cs="Arial"/>
          <w:sz w:val="26"/>
          <w:szCs w:val="26"/>
        </w:rPr>
        <w:t xml:space="preserve"> </w:t>
      </w:r>
      <w:r w:rsidR="00611951">
        <w:rPr>
          <w:rFonts w:ascii="Arial" w:eastAsia="Arial" w:hAnsi="Arial" w:cs="Arial"/>
          <w:w w:val="99"/>
          <w:sz w:val="26"/>
          <w:szCs w:val="26"/>
        </w:rPr>
        <w:t>2018-19</w:t>
      </w:r>
    </w:p>
    <w:p w:rsidR="00E67C66" w:rsidRDefault="00E67C66">
      <w:pPr>
        <w:ind w:left="3287" w:right="3468"/>
        <w:jc w:val="center"/>
        <w:rPr>
          <w:rFonts w:ascii="Arial" w:eastAsia="Arial" w:hAnsi="Arial" w:cs="Arial"/>
          <w:sz w:val="26"/>
          <w:szCs w:val="26"/>
        </w:rPr>
        <w:sectPr w:rsidR="00E67C66">
          <w:headerReference w:type="default" r:id="rId8"/>
          <w:footerReference w:type="default" r:id="rId9"/>
          <w:pgSz w:w="12240" w:h="15840"/>
          <w:pgMar w:top="1500" w:right="1320" w:bottom="280" w:left="1340" w:header="720" w:footer="1882" w:gutter="0"/>
          <w:pgNumType w:start="1"/>
          <w:cols w:space="720"/>
        </w:sectPr>
      </w:pPr>
    </w:p>
    <w:p w:rsidR="00B76B0C" w:rsidRDefault="00B76B0C" w:rsidP="00952598">
      <w:pPr>
        <w:spacing w:before="1" w:line="240" w:lineRule="exact"/>
        <w:jc w:val="center"/>
        <w:rPr>
          <w:rFonts w:ascii="Calibri" w:eastAsia="Calibri" w:hAnsi="Calibri" w:cs="Calibri"/>
          <w:b/>
          <w:sz w:val="28"/>
          <w:szCs w:val="28"/>
        </w:rPr>
      </w:pPr>
    </w:p>
    <w:p w:rsidR="008D3F6C" w:rsidRDefault="00952598" w:rsidP="00952598">
      <w:pPr>
        <w:spacing w:before="1" w:line="240" w:lineRule="exact"/>
        <w:jc w:val="center"/>
        <w:rPr>
          <w:sz w:val="24"/>
          <w:szCs w:val="24"/>
        </w:rPr>
      </w:pPr>
      <w:r>
        <w:rPr>
          <w:rFonts w:ascii="Calibri" w:eastAsia="Calibri" w:hAnsi="Calibri" w:cs="Calibri"/>
          <w:b/>
          <w:sz w:val="28"/>
          <w:szCs w:val="28"/>
        </w:rPr>
        <w:t>School of Computer Science and Engineering</w:t>
      </w:r>
    </w:p>
    <w:p w:rsidR="00952598" w:rsidRDefault="00952598">
      <w:pPr>
        <w:spacing w:before="1" w:line="240" w:lineRule="exact"/>
        <w:rPr>
          <w:sz w:val="24"/>
          <w:szCs w:val="24"/>
        </w:rPr>
      </w:pPr>
    </w:p>
    <w:p w:rsidR="00952598" w:rsidRDefault="00952598">
      <w:pPr>
        <w:spacing w:before="1" w:line="240" w:lineRule="exact"/>
        <w:rPr>
          <w:sz w:val="24"/>
          <w:szCs w:val="24"/>
        </w:rPr>
        <w:sectPr w:rsidR="00952598">
          <w:pgSz w:w="12240" w:h="15840"/>
          <w:pgMar w:top="1500" w:right="1320" w:bottom="280" w:left="1340" w:header="720" w:footer="1882" w:gutter="0"/>
          <w:cols w:space="720"/>
        </w:sectPr>
      </w:pPr>
    </w:p>
    <w:p w:rsidR="008D3F6C" w:rsidRPr="00952598" w:rsidRDefault="00597700" w:rsidP="00952598">
      <w:pPr>
        <w:spacing w:line="360" w:lineRule="exact"/>
        <w:ind w:right="-68"/>
        <w:rPr>
          <w:sz w:val="32"/>
          <w:szCs w:val="32"/>
        </w:rPr>
        <w:sectPr w:rsidR="008D3F6C" w:rsidRPr="00952598">
          <w:type w:val="continuous"/>
          <w:pgSz w:w="12240" w:h="15840"/>
          <w:pgMar w:top="1500" w:right="1320" w:bottom="280" w:left="1340" w:header="720" w:footer="720" w:gutter="0"/>
          <w:cols w:num="2" w:space="720" w:equalWidth="0">
            <w:col w:w="1840" w:space="355"/>
            <w:col w:w="7385"/>
          </w:cols>
        </w:sectPr>
      </w:pPr>
      <w:r>
        <w:rPr>
          <w:noProof/>
        </w:rPr>
        <mc:AlternateContent>
          <mc:Choice Requires="wpg">
            <w:drawing>
              <wp:anchor distT="0" distB="0" distL="114300" distR="114300" simplePos="0" relativeHeight="251653120" behindDoc="1" locked="0" layoutInCell="1" allowOverlap="1">
                <wp:simplePos x="0" y="0"/>
                <wp:positionH relativeFrom="page">
                  <wp:posOffset>895985</wp:posOffset>
                </wp:positionH>
                <wp:positionV relativeFrom="paragraph">
                  <wp:posOffset>-127635</wp:posOffset>
                </wp:positionV>
                <wp:extent cx="5904230" cy="39370"/>
                <wp:effectExtent l="635" t="6985" r="635" b="1270"/>
                <wp:wrapNone/>
                <wp:docPr id="109"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4230" cy="39370"/>
                          <a:chOff x="1411" y="-201"/>
                          <a:chExt cx="9298" cy="62"/>
                        </a:xfrm>
                      </wpg:grpSpPr>
                      <wps:wsp>
                        <wps:cNvPr id="110" name="Freeform 65"/>
                        <wps:cNvSpPr>
                          <a:spLocks/>
                        </wps:cNvSpPr>
                        <wps:spPr bwMode="auto">
                          <a:xfrm>
                            <a:off x="1422" y="-190"/>
                            <a:ext cx="9276" cy="0"/>
                          </a:xfrm>
                          <a:custGeom>
                            <a:avLst/>
                            <a:gdLst>
                              <a:gd name="T0" fmla="+- 0 1422 1422"/>
                              <a:gd name="T1" fmla="*/ T0 w 9276"/>
                              <a:gd name="T2" fmla="+- 0 10698 1422"/>
                              <a:gd name="T3" fmla="*/ T2 w 9276"/>
                            </a:gdLst>
                            <a:ahLst/>
                            <a:cxnLst>
                              <a:cxn ang="0">
                                <a:pos x="T1" y="0"/>
                              </a:cxn>
                              <a:cxn ang="0">
                                <a:pos x="T3" y="0"/>
                              </a:cxn>
                            </a:cxnLst>
                            <a:rect l="0" t="0" r="r" b="b"/>
                            <a:pathLst>
                              <a:path w="9276">
                                <a:moveTo>
                                  <a:pt x="0" y="0"/>
                                </a:moveTo>
                                <a:lnTo>
                                  <a:pt x="9276" y="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64"/>
                        <wps:cNvSpPr>
                          <a:spLocks/>
                        </wps:cNvSpPr>
                        <wps:spPr bwMode="auto">
                          <a:xfrm>
                            <a:off x="1422" y="-150"/>
                            <a:ext cx="9276" cy="0"/>
                          </a:xfrm>
                          <a:custGeom>
                            <a:avLst/>
                            <a:gdLst>
                              <a:gd name="T0" fmla="+- 0 1422 1422"/>
                              <a:gd name="T1" fmla="*/ T0 w 9276"/>
                              <a:gd name="T2" fmla="+- 0 10698 1422"/>
                              <a:gd name="T3" fmla="*/ T2 w 9276"/>
                            </a:gdLst>
                            <a:ahLst/>
                            <a:cxnLst>
                              <a:cxn ang="0">
                                <a:pos x="T1" y="0"/>
                              </a:cxn>
                              <a:cxn ang="0">
                                <a:pos x="T3" y="0"/>
                              </a:cxn>
                            </a:cxnLst>
                            <a:rect l="0" t="0" r="r" b="b"/>
                            <a:pathLst>
                              <a:path w="9276">
                                <a:moveTo>
                                  <a:pt x="0" y="0"/>
                                </a:moveTo>
                                <a:lnTo>
                                  <a:pt x="9276" y="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8798AA" id="Group 63" o:spid="_x0000_s1026" style="position:absolute;margin-left:70.55pt;margin-top:-10.05pt;width:464.9pt;height:3.1pt;z-index:-251663360;mso-position-horizontal-relative:page" coordorigin="1411,-201" coordsize="929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">
                <v:shape id="Freeform 65" o:spid="_x0000_s1027" style="position:absolute;left:1422;top:-190;width:9276;height:0;visibility:visible;mso-wrap-style:square;v-text-anchor:top" coordsize="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" path="m,l9276,e" filled="f" strokeweight="1.1pt">
                  <v:path arrowok="t" o:connecttype="custom" o:connectlocs="0,0;9276,0" o:connectangles="0,0"/>
                </v:shape>
                <v:shape id="Freeform 64" o:spid="_x0000_s1028" style="position:absolute;left:1422;top:-150;width:9276;height:0;visibility:visible;mso-wrap-style:square;v-text-anchor:top" coordsize="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" path="m,l9276,e" filled="f" strokeweight="1.1pt">
                  <v:path arrowok="t" o:connecttype="custom" o:connectlocs="0,0;9276,0" o:connectangles="0,0"/>
                </v:shape>
                <w10:wrap anchorx="page"/>
              </v:group>
            </w:pict>
          </mc:Fallback>
        </mc:AlternateContent>
      </w:r>
    </w:p>
    <w:p w:rsidR="008D3F6C" w:rsidRDefault="00611951" w:rsidP="003374DB">
      <w:pPr>
        <w:ind w:right="6872"/>
        <w:jc w:val="both"/>
        <w:rPr>
          <w:sz w:val="32"/>
          <w:szCs w:val="32"/>
        </w:rPr>
      </w:pPr>
      <w:r>
        <w:rPr>
          <w:b/>
          <w:w w:val="99"/>
          <w:sz w:val="32"/>
          <w:szCs w:val="32"/>
        </w:rPr>
        <w:t>INTRODUCTION</w:t>
      </w:r>
    </w:p>
    <w:p w:rsidR="008D3F6C" w:rsidRDefault="008D3F6C">
      <w:pPr>
        <w:spacing w:before="12" w:line="240" w:lineRule="exact"/>
        <w:rPr>
          <w:sz w:val="24"/>
          <w:szCs w:val="24"/>
        </w:rPr>
      </w:pPr>
    </w:p>
    <w:p w:rsidR="00A816DA" w:rsidRPr="008A63A0" w:rsidRDefault="00A816DA" w:rsidP="00A816DA">
      <w:pPr>
        <w:pStyle w:val="NormalWeb"/>
        <w:shd w:val="clear" w:color="auto" w:fill="FFFFFF"/>
        <w:spacing w:before="0" w:beforeAutospacing="0" w:after="240" w:afterAutospacing="0" w:line="276" w:lineRule="auto"/>
        <w:jc w:val="both"/>
      </w:pPr>
      <w:r w:rsidRPr="008A63A0">
        <w:t>Building energy forecasting has gained momentum with the increase of building energy efficiency research and solution development. Indeed, forecasting the global energy consumption of a building can play a pivotal role in the operations of the building. It provides an initial check for facility managers and building automation systems to mark any discrepancy between expected and actual energy use. Accurate energy consumption forecasts are also used by facility managers, utility companies and building commissioning projects to implement energy-saving policies and optimize the operations of chillers, boilers and energy storage systems.</w:t>
      </w:r>
    </w:p>
    <w:p w:rsidR="002B4932" w:rsidRPr="00A816DA" w:rsidRDefault="00A816DA" w:rsidP="00A816DA">
      <w:pPr>
        <w:pStyle w:val="NormalWeb"/>
        <w:shd w:val="clear" w:color="auto" w:fill="FFFFFF"/>
        <w:spacing w:before="0" w:beforeAutospacing="0" w:after="240" w:afterAutospacing="0" w:line="276" w:lineRule="auto"/>
        <w:jc w:val="both"/>
        <w:rPr>
          <w:shd w:val="clear" w:color="auto" w:fill="FFFFFF"/>
        </w:rPr>
      </w:pPr>
      <w:r w:rsidRPr="008A63A0">
        <w:t xml:space="preserve">Usually, forecasting algorithms use historical information to compute their forecast. Most of the time, the bigger the historic dataset, the more accurate the forecast. This requirement presents a big challenge: We must make accurate predictions for new buildings, which don't have a long consumption history (cold start). This data consists of </w:t>
      </w:r>
      <w:r w:rsidRPr="008A63A0">
        <w:rPr>
          <w:shd w:val="clear" w:color="auto" w:fill="FFFFFF"/>
        </w:rPr>
        <w:t>varying amounts of historical consumption and temperature data that are given for each series, ranging from 1 day to 2 weeks and basic building information such as surface area, base temperature, and on/off days are given for each series id.</w:t>
      </w:r>
    </w:p>
    <w:p w:rsidR="008D3F6C" w:rsidRDefault="00611951">
      <w:pPr>
        <w:ind w:left="100" w:right="5727"/>
        <w:jc w:val="both"/>
        <w:rPr>
          <w:sz w:val="32"/>
          <w:szCs w:val="32"/>
        </w:rPr>
      </w:pPr>
      <w:r>
        <w:rPr>
          <w:b/>
          <w:w w:val="99"/>
          <w:sz w:val="32"/>
          <w:szCs w:val="32"/>
        </w:rPr>
        <w:t>PROBLEM</w:t>
      </w:r>
      <w:r>
        <w:rPr>
          <w:b/>
          <w:sz w:val="32"/>
          <w:szCs w:val="32"/>
        </w:rPr>
        <w:t xml:space="preserve"> </w:t>
      </w:r>
      <w:r>
        <w:rPr>
          <w:b/>
          <w:w w:val="99"/>
          <w:sz w:val="32"/>
          <w:szCs w:val="32"/>
        </w:rPr>
        <w:t>STATEMENT</w:t>
      </w:r>
    </w:p>
    <w:p w:rsidR="008D3F6C" w:rsidRDefault="008D3F6C">
      <w:pPr>
        <w:spacing w:before="8" w:line="220" w:lineRule="exact"/>
        <w:rPr>
          <w:sz w:val="22"/>
          <w:szCs w:val="22"/>
        </w:rPr>
      </w:pPr>
    </w:p>
    <w:p w:rsidR="003374DB" w:rsidRDefault="00A816DA" w:rsidP="003374DB">
      <w:pPr>
        <w:pStyle w:val="NormalWeb"/>
        <w:shd w:val="clear" w:color="auto" w:fill="FFFFFF"/>
        <w:spacing w:before="0" w:beforeAutospacing="0" w:after="240" w:afterAutospacing="0" w:line="276" w:lineRule="auto"/>
        <w:jc w:val="both"/>
      </w:pPr>
      <w:r w:rsidRPr="00A816DA">
        <w:t xml:space="preserve"> </w:t>
      </w:r>
      <w:r w:rsidRPr="008A63A0">
        <w:t>The goal of this challenge is to build an algorithm which provides an accurate forecast</w:t>
      </w:r>
      <w:r>
        <w:t xml:space="preserve"> of energy consumption</w:t>
      </w:r>
      <w:r w:rsidRPr="008A63A0">
        <w:t xml:space="preserve"> from the very start of a building's instrumentation, </w:t>
      </w:r>
      <w:r w:rsidRPr="008A63A0">
        <w:rPr>
          <w:shd w:val="clear" w:color="auto" w:fill="FFFFFF"/>
        </w:rPr>
        <w:t>given a small amount of data</w:t>
      </w:r>
      <w:r w:rsidRPr="008A63A0">
        <w:t>.</w:t>
      </w:r>
    </w:p>
    <w:p w:rsidR="003374DB" w:rsidRPr="003374DB" w:rsidRDefault="003374DB" w:rsidP="003374DB">
      <w:pPr>
        <w:pStyle w:val="NormalWeb"/>
        <w:shd w:val="clear" w:color="auto" w:fill="FFFFFF"/>
        <w:spacing w:before="0" w:beforeAutospacing="0" w:after="240" w:afterAutospacing="0" w:line="276" w:lineRule="auto"/>
        <w:jc w:val="both"/>
        <w:rPr>
          <w:shd w:val="clear" w:color="auto" w:fill="FFFFFF"/>
        </w:rPr>
      </w:pPr>
      <w:r>
        <w:rPr>
          <w:b/>
          <w:w w:val="99"/>
          <w:sz w:val="32"/>
          <w:szCs w:val="32"/>
        </w:rPr>
        <w:t>Related Work</w:t>
      </w:r>
    </w:p>
    <w:p w:rsidR="003374DB" w:rsidRDefault="003374DB" w:rsidP="003374DB">
      <w:pPr>
        <w:spacing w:line="276" w:lineRule="auto"/>
        <w:jc w:val="both"/>
        <w:rPr>
          <w:sz w:val="24"/>
          <w:szCs w:val="24"/>
          <w:shd w:val="clear" w:color="auto" w:fill="FFFFFF"/>
        </w:rPr>
      </w:pPr>
      <w:r>
        <w:rPr>
          <w:sz w:val="24"/>
          <w:szCs w:val="24"/>
        </w:rPr>
        <w:t>Another</w:t>
      </w:r>
      <w:r w:rsidRPr="008A63A0">
        <w:rPr>
          <w:sz w:val="24"/>
          <w:szCs w:val="24"/>
        </w:rPr>
        <w:t xml:space="preserve"> competition from the same host site had challenges like ours</w:t>
      </w:r>
      <w:r>
        <w:rPr>
          <w:sz w:val="24"/>
          <w:szCs w:val="24"/>
        </w:rPr>
        <w:t>-</w:t>
      </w:r>
      <w:r w:rsidRPr="008A63A0">
        <w:rPr>
          <w:sz w:val="24"/>
          <w:szCs w:val="24"/>
        </w:rPr>
        <w:t xml:space="preserve"> Power Laws: Forecasting Energy Consumption. The problem statement was as to </w:t>
      </w:r>
      <w:r w:rsidRPr="008A63A0">
        <w:rPr>
          <w:sz w:val="24"/>
          <w:szCs w:val="24"/>
          <w:shd w:val="clear" w:color="auto" w:fill="FFFFFF"/>
        </w:rPr>
        <w:t>provide an algorithm that can (</w:t>
      </w:r>
      <w:proofErr w:type="spellStart"/>
      <w:r w:rsidRPr="008A63A0">
        <w:rPr>
          <w:sz w:val="24"/>
          <w:szCs w:val="24"/>
          <w:shd w:val="clear" w:color="auto" w:fill="FFFFFF"/>
        </w:rPr>
        <w:t>i</w:t>
      </w:r>
      <w:proofErr w:type="spellEnd"/>
      <w:r w:rsidRPr="008A63A0">
        <w:rPr>
          <w:sz w:val="24"/>
          <w:szCs w:val="24"/>
          <w:shd w:val="clear" w:color="auto" w:fill="FFFFFF"/>
        </w:rPr>
        <w:t xml:space="preserve">) either make a good forecast for all or some of the buildings or (ii) bring the conclusion that other data would be necessary to make relevant forecasts. The third winner of the same Will </w:t>
      </w:r>
      <w:proofErr w:type="spellStart"/>
      <w:r w:rsidRPr="008A63A0">
        <w:rPr>
          <w:sz w:val="24"/>
          <w:szCs w:val="24"/>
          <w:shd w:val="clear" w:color="auto" w:fill="FFFFFF"/>
        </w:rPr>
        <w:t>Koehrsen</w:t>
      </w:r>
      <w:proofErr w:type="spellEnd"/>
      <w:r w:rsidRPr="008A63A0">
        <w:rPr>
          <w:sz w:val="24"/>
          <w:szCs w:val="24"/>
          <w:shd w:val="clear" w:color="auto" w:fill="FFFFFF"/>
        </w:rPr>
        <w:t xml:space="preserve"> had applied various techniques, of which one was converting time variables to cyclic forms, i.e. splitting a variable into corresponding sine and cosine function so that the model that we build on, realizes that 23</w:t>
      </w:r>
      <w:r w:rsidRPr="008A63A0">
        <w:rPr>
          <w:sz w:val="24"/>
          <w:szCs w:val="24"/>
          <w:shd w:val="clear" w:color="auto" w:fill="FFFFFF"/>
          <w:vertAlign w:val="superscript"/>
        </w:rPr>
        <w:t>rd</w:t>
      </w:r>
      <w:r w:rsidRPr="008A63A0">
        <w:rPr>
          <w:sz w:val="24"/>
          <w:szCs w:val="24"/>
          <w:shd w:val="clear" w:color="auto" w:fill="FFFFFF"/>
        </w:rPr>
        <w:t xml:space="preserve"> hour and 0</w:t>
      </w:r>
      <w:r w:rsidRPr="008A63A0">
        <w:rPr>
          <w:sz w:val="24"/>
          <w:szCs w:val="24"/>
          <w:shd w:val="clear" w:color="auto" w:fill="FFFFFF"/>
          <w:vertAlign w:val="superscript"/>
        </w:rPr>
        <w:t>th</w:t>
      </w:r>
      <w:r w:rsidRPr="008A63A0">
        <w:rPr>
          <w:sz w:val="24"/>
          <w:szCs w:val="24"/>
          <w:shd w:val="clear" w:color="auto" w:fill="FFFFFF"/>
        </w:rPr>
        <w:t xml:space="preserve"> hour is rather close and not actually far. He had a final private score of .00203. This technique of converting the time variables was useful to us since our challenge had time series as well.</w:t>
      </w:r>
    </w:p>
    <w:p w:rsidR="00402944" w:rsidRPr="008A63A0" w:rsidRDefault="00402944" w:rsidP="003374DB">
      <w:pPr>
        <w:spacing w:line="276" w:lineRule="auto"/>
        <w:jc w:val="both"/>
        <w:rPr>
          <w:sz w:val="24"/>
          <w:szCs w:val="24"/>
          <w:shd w:val="clear" w:color="auto" w:fill="FFFFFF"/>
        </w:rPr>
      </w:pPr>
    </w:p>
    <w:p w:rsidR="003374DB" w:rsidRDefault="00597700" w:rsidP="00A816DA">
      <w:pPr>
        <w:spacing w:line="250" w:lineRule="auto"/>
        <w:ind w:right="98"/>
        <w:jc w:val="both"/>
        <w:rPr>
          <w:sz w:val="24"/>
          <w:szCs w:val="24"/>
        </w:rPr>
        <w:sectPr w:rsidR="003374DB">
          <w:type w:val="continuous"/>
          <w:pgSz w:w="12240" w:h="15840"/>
          <w:pgMar w:top="1500" w:right="1320" w:bottom="280" w:left="1340" w:header="720" w:footer="720" w:gutter="0"/>
          <w:cols w:space="720"/>
        </w:sectPr>
      </w:pPr>
      <w:r>
        <w:rPr>
          <w:noProof/>
        </w:rPr>
        <mc:AlternateContent>
          <mc:Choice Requires="wpg">
            <w:drawing>
              <wp:anchor distT="0" distB="0" distL="114300" distR="114300" simplePos="0" relativeHeight="251652096" behindDoc="1" locked="0" layoutInCell="1" allowOverlap="1">
                <wp:simplePos x="0" y="0"/>
                <wp:positionH relativeFrom="page">
                  <wp:posOffset>772795</wp:posOffset>
                </wp:positionH>
                <wp:positionV relativeFrom="paragraph">
                  <wp:posOffset>121920</wp:posOffset>
                </wp:positionV>
                <wp:extent cx="6020435" cy="57785"/>
                <wp:effectExtent l="1270" t="1270" r="7620" b="7620"/>
                <wp:wrapNone/>
                <wp:docPr id="106"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0435" cy="57785"/>
                          <a:chOff x="1381" y="1358"/>
                          <a:chExt cx="9481" cy="91"/>
                        </a:xfrm>
                      </wpg:grpSpPr>
                      <wps:wsp>
                        <wps:cNvPr id="107" name="Freeform 62"/>
                        <wps:cNvSpPr>
                          <a:spLocks/>
                        </wps:cNvSpPr>
                        <wps:spPr bwMode="auto">
                          <a:xfrm>
                            <a:off x="1412" y="1389"/>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39370">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61"/>
                        <wps:cNvSpPr>
                          <a:spLocks/>
                        </wps:cNvSpPr>
                        <wps:spPr bwMode="auto">
                          <a:xfrm>
                            <a:off x="1412" y="1441"/>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10414">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54215F" id="Group 60" o:spid="_x0000_s1026" style="position:absolute;margin-left:60.85pt;margin-top:9.6pt;width:474.05pt;height:4.55pt;z-index:-251664384;mso-position-horizontal-relative:page" coordorigin="1381,1358" coordsize="94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">
                <v:shape id="Freeform 62" o:spid="_x0000_s1027" style="position:absolute;left:1412;top:1389;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" path="m,l9419,e" filled="f" strokecolor="#612322" strokeweight="3.1pt">
                  <v:path arrowok="t" o:connecttype="custom" o:connectlocs="0,0;9419,0" o:connectangles="0,0"/>
                </v:shape>
                <v:shape id="Freeform 61" o:spid="_x0000_s1028" style="position:absolute;left:1412;top:1441;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" path="m,l9419,e" filled="f" strokecolor="#612322" strokeweight=".82pt">
                  <v:path arrowok="t" o:connecttype="custom" o:connectlocs="0,0;9419,0" o:connectangles="0,0"/>
                </v:shape>
                <w10:wrap anchorx="page"/>
              </v:group>
            </w:pict>
          </mc:Fallback>
        </mc:AlternateContent>
      </w:r>
    </w:p>
    <w:p w:rsidR="008D3F6C" w:rsidRDefault="008D3F6C">
      <w:pPr>
        <w:spacing w:before="1" w:line="240" w:lineRule="exact"/>
        <w:rPr>
          <w:sz w:val="24"/>
          <w:szCs w:val="24"/>
        </w:rPr>
      </w:pPr>
    </w:p>
    <w:p w:rsidR="008D3F6C" w:rsidRDefault="00597700">
      <w:pPr>
        <w:spacing w:line="340" w:lineRule="exact"/>
        <w:ind w:left="2196"/>
        <w:rPr>
          <w:rFonts w:ascii="Calibri" w:eastAsia="Calibri" w:hAnsi="Calibri" w:cs="Calibri"/>
          <w:sz w:val="28"/>
          <w:szCs w:val="28"/>
        </w:rPr>
      </w:pPr>
      <w:r>
        <w:rPr>
          <w:noProof/>
        </w:rPr>
        <mc:AlternateContent>
          <mc:Choice Requires="wpg">
            <w:drawing>
              <wp:anchor distT="0" distB="0" distL="114300" distR="114300" simplePos="0" relativeHeight="251655168" behindDoc="1" locked="0" layoutInCell="1" allowOverlap="1">
                <wp:simplePos x="0" y="0"/>
                <wp:positionH relativeFrom="page">
                  <wp:posOffset>895985</wp:posOffset>
                </wp:positionH>
                <wp:positionV relativeFrom="page">
                  <wp:posOffset>1376045</wp:posOffset>
                </wp:positionV>
                <wp:extent cx="5904230" cy="39370"/>
                <wp:effectExtent l="635" t="4445" r="635" b="3810"/>
                <wp:wrapNone/>
                <wp:docPr id="103"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4230" cy="39370"/>
                          <a:chOff x="1411" y="2167"/>
                          <a:chExt cx="9298" cy="62"/>
                        </a:xfrm>
                      </wpg:grpSpPr>
                      <wps:wsp>
                        <wps:cNvPr id="104" name="Freeform 59"/>
                        <wps:cNvSpPr>
                          <a:spLocks/>
                        </wps:cNvSpPr>
                        <wps:spPr bwMode="auto">
                          <a:xfrm>
                            <a:off x="1422" y="2178"/>
                            <a:ext cx="9276" cy="0"/>
                          </a:xfrm>
                          <a:custGeom>
                            <a:avLst/>
                            <a:gdLst>
                              <a:gd name="T0" fmla="+- 0 1422 1422"/>
                              <a:gd name="T1" fmla="*/ T0 w 9276"/>
                              <a:gd name="T2" fmla="+- 0 10698 1422"/>
                              <a:gd name="T3" fmla="*/ T2 w 9276"/>
                            </a:gdLst>
                            <a:ahLst/>
                            <a:cxnLst>
                              <a:cxn ang="0">
                                <a:pos x="T1" y="0"/>
                              </a:cxn>
                              <a:cxn ang="0">
                                <a:pos x="T3" y="0"/>
                              </a:cxn>
                            </a:cxnLst>
                            <a:rect l="0" t="0" r="r" b="b"/>
                            <a:pathLst>
                              <a:path w="9276">
                                <a:moveTo>
                                  <a:pt x="0" y="0"/>
                                </a:moveTo>
                                <a:lnTo>
                                  <a:pt x="9276" y="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58"/>
                        <wps:cNvSpPr>
                          <a:spLocks/>
                        </wps:cNvSpPr>
                        <wps:spPr bwMode="auto">
                          <a:xfrm>
                            <a:off x="1422" y="2218"/>
                            <a:ext cx="9276" cy="0"/>
                          </a:xfrm>
                          <a:custGeom>
                            <a:avLst/>
                            <a:gdLst>
                              <a:gd name="T0" fmla="+- 0 1422 1422"/>
                              <a:gd name="T1" fmla="*/ T0 w 9276"/>
                              <a:gd name="T2" fmla="+- 0 10698 1422"/>
                              <a:gd name="T3" fmla="*/ T2 w 9276"/>
                            </a:gdLst>
                            <a:ahLst/>
                            <a:cxnLst>
                              <a:cxn ang="0">
                                <a:pos x="T1" y="0"/>
                              </a:cxn>
                              <a:cxn ang="0">
                                <a:pos x="T3" y="0"/>
                              </a:cxn>
                            </a:cxnLst>
                            <a:rect l="0" t="0" r="r" b="b"/>
                            <a:pathLst>
                              <a:path w="9276">
                                <a:moveTo>
                                  <a:pt x="0" y="0"/>
                                </a:moveTo>
                                <a:lnTo>
                                  <a:pt x="9276" y="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354C79" id="Group 57" o:spid="_x0000_s1026" style="position:absolute;margin-left:70.55pt;margin-top:108.35pt;width:464.9pt;height:3.1pt;z-index:-251661312;mso-position-horizontal-relative:page;mso-position-vertical-relative:page" coordorigin="1411,2167" coordsize="929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">
                <v:shape id="Freeform 59" o:spid="_x0000_s1027" style="position:absolute;left:1422;top:2178;width:9276;height:0;visibility:visible;mso-wrap-style:square;v-text-anchor:top" coordsize="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" path="m,l9276,e" filled="f" strokeweight="1.1pt">
                  <v:path arrowok="t" o:connecttype="custom" o:connectlocs="0,0;9276,0" o:connectangles="0,0"/>
                </v:shape>
                <v:shape id="Freeform 58" o:spid="_x0000_s1028" style="position:absolute;left:1422;top:2218;width:9276;height:0;visibility:visible;mso-wrap-style:square;v-text-anchor:top" coordsize="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" path="m,l9276,e" filled="f" strokeweight="1.1pt">
                  <v:path arrowok="t" o:connecttype="custom" o:connectlocs="0,0;9276,0" o:connectangles="0,0"/>
                </v:shape>
                <w10:wrap anchorx="page" anchory="page"/>
              </v:group>
            </w:pict>
          </mc:Fallback>
        </mc:AlternateContent>
      </w:r>
      <w:r w:rsidR="00611951">
        <w:rPr>
          <w:rFonts w:ascii="Calibri" w:eastAsia="Calibri" w:hAnsi="Calibri" w:cs="Calibri"/>
          <w:b/>
          <w:sz w:val="28"/>
          <w:szCs w:val="28"/>
        </w:rPr>
        <w:t>School of Computer Science and Engineering</w:t>
      </w:r>
    </w:p>
    <w:p w:rsidR="00E67C66" w:rsidRDefault="00E67C66">
      <w:pPr>
        <w:ind w:left="100"/>
        <w:rPr>
          <w:b/>
          <w:w w:val="99"/>
          <w:sz w:val="32"/>
          <w:szCs w:val="32"/>
        </w:rPr>
      </w:pPr>
    </w:p>
    <w:p w:rsidR="00E67C66" w:rsidRDefault="00E67C66" w:rsidP="00E67C66">
      <w:pPr>
        <w:spacing w:line="276" w:lineRule="auto"/>
        <w:jc w:val="both"/>
        <w:rPr>
          <w:b/>
          <w:sz w:val="32"/>
          <w:szCs w:val="24"/>
        </w:rPr>
      </w:pPr>
      <w:r w:rsidRPr="008A63A0">
        <w:rPr>
          <w:b/>
          <w:sz w:val="32"/>
          <w:szCs w:val="24"/>
        </w:rPr>
        <w:t>Dataset</w:t>
      </w:r>
    </w:p>
    <w:p w:rsidR="00E67C66" w:rsidRPr="00E67C66" w:rsidRDefault="00E67C66" w:rsidP="00E67C66">
      <w:pPr>
        <w:spacing w:line="276" w:lineRule="auto"/>
        <w:jc w:val="both"/>
        <w:rPr>
          <w:b/>
        </w:rPr>
      </w:pPr>
    </w:p>
    <w:p w:rsidR="00E67C66" w:rsidRDefault="00E67C66" w:rsidP="00E67C66">
      <w:pPr>
        <w:spacing w:line="276" w:lineRule="auto"/>
        <w:jc w:val="both"/>
        <w:rPr>
          <w:sz w:val="24"/>
          <w:szCs w:val="24"/>
        </w:rPr>
      </w:pPr>
      <w:r w:rsidRPr="008A63A0">
        <w:rPr>
          <w:sz w:val="24"/>
          <w:szCs w:val="24"/>
        </w:rPr>
        <w:t xml:space="preserve">The entire data consisted of training, testing and Meta data. The train and test data had unique timestamp and </w:t>
      </w:r>
      <w:proofErr w:type="spellStart"/>
      <w:r w:rsidRPr="008A63A0">
        <w:rPr>
          <w:sz w:val="24"/>
          <w:szCs w:val="24"/>
        </w:rPr>
        <w:t>series</w:t>
      </w:r>
      <w:r w:rsidR="002B4932">
        <w:rPr>
          <w:sz w:val="24"/>
          <w:szCs w:val="24"/>
        </w:rPr>
        <w:t>_</w:t>
      </w:r>
      <w:r w:rsidRPr="008A63A0">
        <w:rPr>
          <w:sz w:val="24"/>
          <w:szCs w:val="24"/>
        </w:rPr>
        <w:t>id</w:t>
      </w:r>
      <w:proofErr w:type="spellEnd"/>
      <w:r w:rsidRPr="008A63A0">
        <w:rPr>
          <w:sz w:val="24"/>
          <w:szCs w:val="24"/>
        </w:rPr>
        <w:t xml:space="preserve"> (combination of these attributes was unique) and other attributes were temperature, consumption and index – ‘unnamed’. Consumption was the label. The Meta data had other important information about the building i.e. base temperature, surface area of the building, </w:t>
      </w:r>
      <w:r w:rsidRPr="008A63A0">
        <w:rPr>
          <w:sz w:val="24"/>
          <w:szCs w:val="24"/>
          <w:shd w:val="clear" w:color="auto" w:fill="FFFFFF"/>
        </w:rPr>
        <w:t>on/off days</w:t>
      </w:r>
      <w:r w:rsidRPr="008A63A0">
        <w:rPr>
          <w:sz w:val="24"/>
          <w:szCs w:val="24"/>
        </w:rPr>
        <w:t xml:space="preserve"> and their corresponding series id.</w:t>
      </w:r>
    </w:p>
    <w:p w:rsidR="00E67C66" w:rsidRDefault="00E67C66" w:rsidP="00E67C66">
      <w:pPr>
        <w:spacing w:before="2" w:line="240" w:lineRule="exact"/>
        <w:rPr>
          <w:sz w:val="24"/>
          <w:szCs w:val="24"/>
        </w:rPr>
      </w:pPr>
    </w:p>
    <w:p w:rsidR="00E67C66" w:rsidRDefault="002B4932" w:rsidP="00E67C66">
      <w:pPr>
        <w:spacing w:line="300" w:lineRule="exact"/>
        <w:ind w:left="100" w:right="-62"/>
        <w:rPr>
          <w:b/>
          <w:position w:val="-1"/>
          <w:sz w:val="28"/>
          <w:szCs w:val="28"/>
        </w:rPr>
      </w:pPr>
      <w:r>
        <w:rPr>
          <w:b/>
          <w:position w:val="-1"/>
          <w:sz w:val="28"/>
          <w:szCs w:val="28"/>
        </w:rPr>
        <w:t>Reviewing</w:t>
      </w:r>
      <w:r w:rsidR="00E67C66">
        <w:rPr>
          <w:b/>
          <w:position w:val="-1"/>
          <w:sz w:val="28"/>
          <w:szCs w:val="28"/>
        </w:rPr>
        <w:t xml:space="preserve"> the dataset</w:t>
      </w:r>
    </w:p>
    <w:p w:rsidR="002B4932" w:rsidRDefault="003374DB" w:rsidP="00E67C66">
      <w:pPr>
        <w:spacing w:line="300" w:lineRule="exact"/>
        <w:ind w:left="100" w:right="-62"/>
        <w:rPr>
          <w:b/>
          <w:position w:val="-1"/>
          <w:sz w:val="28"/>
          <w:szCs w:val="28"/>
        </w:rPr>
      </w:pPr>
      <w:r>
        <w:rPr>
          <w:noProof/>
          <w:lang w:val="en-IN" w:eastAsia="en-IN"/>
        </w:rPr>
        <w:drawing>
          <wp:anchor distT="0" distB="0" distL="114300" distR="114300" simplePos="0" relativeHeight="251687936" behindDoc="0" locked="0" layoutInCell="1" allowOverlap="1">
            <wp:simplePos x="0" y="0"/>
            <wp:positionH relativeFrom="column">
              <wp:posOffset>292100</wp:posOffset>
            </wp:positionH>
            <wp:positionV relativeFrom="paragraph">
              <wp:posOffset>141605</wp:posOffset>
            </wp:positionV>
            <wp:extent cx="5238750" cy="1647825"/>
            <wp:effectExtent l="19050" t="0" r="0" b="0"/>
            <wp:wrapThrough wrapText="bothSides">
              <wp:wrapPolygon edited="0">
                <wp:start x="-79" y="0"/>
                <wp:lineTo x="-79" y="21475"/>
                <wp:lineTo x="21600" y="21475"/>
                <wp:lineTo x="21600" y="0"/>
                <wp:lineTo x="-79" y="0"/>
              </wp:wrapPolygon>
            </wp:wrapThrough>
            <wp:docPr id="29" name="Picture 28" descr="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10"/>
                    <a:srcRect l="16432" t="57939" r="53521" b="20891"/>
                    <a:stretch>
                      <a:fillRect/>
                    </a:stretch>
                  </pic:blipFill>
                  <pic:spPr>
                    <a:xfrm>
                      <a:off x="0" y="0"/>
                      <a:ext cx="5238750" cy="1647825"/>
                    </a:xfrm>
                    <a:prstGeom prst="rect">
                      <a:avLst/>
                    </a:prstGeom>
                  </pic:spPr>
                </pic:pic>
              </a:graphicData>
            </a:graphic>
          </wp:anchor>
        </w:drawing>
      </w:r>
    </w:p>
    <w:p w:rsidR="00E67C66" w:rsidRDefault="00E67C66" w:rsidP="00E67C66">
      <w:pPr>
        <w:spacing w:line="300" w:lineRule="exact"/>
        <w:ind w:left="100" w:right="-62"/>
        <w:rPr>
          <w:b/>
          <w:position w:val="-1"/>
          <w:sz w:val="28"/>
          <w:szCs w:val="28"/>
        </w:rPr>
      </w:pPr>
    </w:p>
    <w:p w:rsidR="00E67C66" w:rsidRDefault="00E67C66" w:rsidP="00E67C66">
      <w:pPr>
        <w:spacing w:line="300" w:lineRule="exact"/>
        <w:ind w:left="100" w:right="-62"/>
        <w:rPr>
          <w:b/>
          <w:position w:val="-1"/>
          <w:sz w:val="28"/>
          <w:szCs w:val="28"/>
        </w:rPr>
      </w:pPr>
    </w:p>
    <w:p w:rsidR="00E67C66" w:rsidRDefault="00E67C66" w:rsidP="00E67C66">
      <w:pPr>
        <w:spacing w:line="300" w:lineRule="exact"/>
        <w:ind w:left="100" w:right="-62"/>
        <w:rPr>
          <w:b/>
          <w:position w:val="-1"/>
          <w:sz w:val="28"/>
          <w:szCs w:val="28"/>
        </w:rPr>
      </w:pPr>
    </w:p>
    <w:p w:rsidR="00E67C66" w:rsidRDefault="00E67C66" w:rsidP="00E67C66">
      <w:pPr>
        <w:spacing w:line="300" w:lineRule="exact"/>
        <w:ind w:left="100" w:right="-62"/>
        <w:rPr>
          <w:b/>
          <w:position w:val="-1"/>
          <w:sz w:val="28"/>
          <w:szCs w:val="28"/>
        </w:rPr>
      </w:pPr>
    </w:p>
    <w:p w:rsidR="00E67C66" w:rsidRDefault="00E67C66" w:rsidP="00E67C66">
      <w:pPr>
        <w:spacing w:line="300" w:lineRule="exact"/>
        <w:ind w:left="100" w:right="-62"/>
        <w:rPr>
          <w:b/>
          <w:position w:val="-1"/>
          <w:sz w:val="28"/>
          <w:szCs w:val="28"/>
        </w:rPr>
      </w:pPr>
    </w:p>
    <w:p w:rsidR="00E67C66" w:rsidRDefault="00E67C66" w:rsidP="00E67C66">
      <w:pPr>
        <w:spacing w:line="300" w:lineRule="exact"/>
        <w:ind w:left="100" w:right="-62"/>
        <w:rPr>
          <w:b/>
          <w:position w:val="-1"/>
          <w:sz w:val="28"/>
          <w:szCs w:val="28"/>
        </w:rPr>
      </w:pPr>
    </w:p>
    <w:p w:rsidR="00E67C66" w:rsidRDefault="00E67C66" w:rsidP="00E67C66">
      <w:pPr>
        <w:spacing w:line="300" w:lineRule="exact"/>
        <w:ind w:left="100" w:right="-62"/>
        <w:rPr>
          <w:b/>
          <w:position w:val="-1"/>
          <w:sz w:val="28"/>
          <w:szCs w:val="28"/>
        </w:rPr>
      </w:pPr>
    </w:p>
    <w:p w:rsidR="00E67C66" w:rsidRDefault="00E67C66" w:rsidP="00E67C66">
      <w:pPr>
        <w:spacing w:line="300" w:lineRule="exact"/>
        <w:ind w:left="100" w:right="-62"/>
        <w:rPr>
          <w:b/>
          <w:position w:val="-1"/>
          <w:sz w:val="28"/>
          <w:szCs w:val="28"/>
        </w:rPr>
      </w:pPr>
    </w:p>
    <w:p w:rsidR="00E67C66" w:rsidRDefault="00597700" w:rsidP="00E67C66">
      <w:pPr>
        <w:spacing w:line="300" w:lineRule="exact"/>
        <w:ind w:left="100" w:right="-62"/>
        <w:rPr>
          <w:b/>
          <w:position w:val="-1"/>
          <w:sz w:val="28"/>
          <w:szCs w:val="28"/>
        </w:rPr>
      </w:pPr>
      <w:r>
        <w:rPr>
          <w:noProof/>
        </w:rPr>
        <mc:AlternateContent>
          <mc:Choice Requires="wps">
            <w:drawing>
              <wp:anchor distT="0" distB="0" distL="114300" distR="114300" simplePos="0" relativeHeight="251689984" behindDoc="0" locked="0" layoutInCell="1" allowOverlap="1">
                <wp:simplePos x="0" y="0"/>
                <wp:positionH relativeFrom="column">
                  <wp:posOffset>292100</wp:posOffset>
                </wp:positionH>
                <wp:positionV relativeFrom="paragraph">
                  <wp:posOffset>71755</wp:posOffset>
                </wp:positionV>
                <wp:extent cx="5238750" cy="258445"/>
                <wp:effectExtent l="0" t="0" r="0" b="3175"/>
                <wp:wrapThrough wrapText="bothSides">
                  <wp:wrapPolygon edited="0">
                    <wp:start x="-39" y="0"/>
                    <wp:lineTo x="-39" y="20539"/>
                    <wp:lineTo x="21600" y="20539"/>
                    <wp:lineTo x="21600" y="0"/>
                    <wp:lineTo x="-39" y="0"/>
                  </wp:wrapPolygon>
                </wp:wrapThrough>
                <wp:docPr id="102"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4932" w:rsidRPr="00132C95" w:rsidRDefault="002B4932" w:rsidP="002B4932">
                            <w:pPr>
                              <w:pStyle w:val="Caption"/>
                              <w:jc w:val="center"/>
                              <w:rPr>
                                <w:noProof/>
                                <w:position w:val="-1"/>
                                <w:sz w:val="28"/>
                                <w:szCs w:val="28"/>
                              </w:rPr>
                            </w:pPr>
                            <w:r>
                              <w:t xml:space="preserve">Figure </w:t>
                            </w:r>
                            <w:r w:rsidR="00C87D7D">
                              <w:rPr>
                                <w:noProof/>
                              </w:rPr>
                              <w:fldChar w:fldCharType="begin"/>
                            </w:r>
                            <w:r w:rsidR="00C87D7D">
                              <w:rPr>
                                <w:noProof/>
                              </w:rPr>
                              <w:instrText xml:space="preserve"> SEQ Figure \* ARABIC </w:instrText>
                            </w:r>
                            <w:r w:rsidR="00C87D7D">
                              <w:rPr>
                                <w:noProof/>
                              </w:rPr>
                              <w:fldChar w:fldCharType="separate"/>
                            </w:r>
                            <w:r w:rsidR="0052380B">
                              <w:rPr>
                                <w:noProof/>
                              </w:rPr>
                              <w:t>1</w:t>
                            </w:r>
                            <w:r w:rsidR="00C87D7D">
                              <w:rPr>
                                <w:noProof/>
                              </w:rPr>
                              <w:fldChar w:fldCharType="end"/>
                            </w:r>
                            <w:r>
                              <w:t xml:space="preserve">: </w:t>
                            </w:r>
                            <w:r w:rsidR="003374DB">
                              <w:t xml:space="preserve">Training </w:t>
                            </w:r>
                            <w:r w:rsidR="003374DB">
                              <w:rPr>
                                <w:noProof/>
                              </w:rPr>
                              <w:t>data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0" o:spid="_x0000_s1026" type="#_x0000_t202" style="position:absolute;left:0;text-align:left;margin-left:23pt;margin-top:5.65pt;width:412.5pt;height:20.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" stroked="f">
                <v:textbox style="mso-fit-shape-to-text:t" inset="0,0,0,0">
                  <w:txbxContent>
                    <w:p w:rsidR="002B4932" w:rsidRPr="00132C95" w:rsidRDefault="002B4932" w:rsidP="002B4932">
                      <w:pPr>
                        <w:pStyle w:val="Caption"/>
                        <w:jc w:val="center"/>
                        <w:rPr>
                          <w:noProof/>
                          <w:position w:val="-1"/>
                          <w:sz w:val="28"/>
                          <w:szCs w:val="28"/>
                        </w:rPr>
                      </w:pPr>
                      <w:r>
                        <w:t xml:space="preserve">Figure </w:t>
                      </w:r>
                      <w:r w:rsidR="00C87D7D">
                        <w:rPr>
                          <w:noProof/>
                        </w:rPr>
                        <w:fldChar w:fldCharType="begin"/>
                      </w:r>
                      <w:r w:rsidR="00C87D7D">
                        <w:rPr>
                          <w:noProof/>
                        </w:rPr>
                        <w:instrText xml:space="preserve"> SEQ Figure \* ARABIC </w:instrText>
                      </w:r>
                      <w:r w:rsidR="00C87D7D">
                        <w:rPr>
                          <w:noProof/>
                        </w:rPr>
                        <w:fldChar w:fldCharType="separate"/>
                      </w:r>
                      <w:r w:rsidR="0052380B">
                        <w:rPr>
                          <w:noProof/>
                        </w:rPr>
                        <w:t>1</w:t>
                      </w:r>
                      <w:r w:rsidR="00C87D7D">
                        <w:rPr>
                          <w:noProof/>
                        </w:rPr>
                        <w:fldChar w:fldCharType="end"/>
                      </w:r>
                      <w:r>
                        <w:t xml:space="preserve">: </w:t>
                      </w:r>
                      <w:r w:rsidR="003374DB">
                        <w:t xml:space="preserve">Training </w:t>
                      </w:r>
                      <w:r w:rsidR="003374DB">
                        <w:rPr>
                          <w:noProof/>
                        </w:rPr>
                        <w:t>data</w:t>
                      </w:r>
                    </w:p>
                  </w:txbxContent>
                </v:textbox>
                <w10:wrap type="through"/>
              </v:shape>
            </w:pict>
          </mc:Fallback>
        </mc:AlternateContent>
      </w:r>
    </w:p>
    <w:p w:rsidR="00E67C66" w:rsidRDefault="00E67C66" w:rsidP="00E67C66">
      <w:pPr>
        <w:spacing w:line="300" w:lineRule="exact"/>
        <w:ind w:left="100" w:right="-62"/>
        <w:rPr>
          <w:sz w:val="28"/>
          <w:szCs w:val="28"/>
        </w:rPr>
      </w:pPr>
    </w:p>
    <w:p w:rsidR="003374DB" w:rsidRDefault="003374DB" w:rsidP="003374DB">
      <w:pPr>
        <w:keepNext/>
        <w:spacing w:line="276" w:lineRule="auto"/>
        <w:jc w:val="both"/>
      </w:pPr>
      <w:r>
        <w:rPr>
          <w:noProof/>
          <w:sz w:val="24"/>
          <w:szCs w:val="24"/>
          <w:lang w:val="en-IN" w:eastAsia="en-IN"/>
        </w:rPr>
        <w:drawing>
          <wp:inline distT="0" distB="0" distL="0" distR="0">
            <wp:extent cx="5838825" cy="2333625"/>
            <wp:effectExtent l="19050" t="0" r="9525" b="0"/>
            <wp:docPr id="30" name="Picture 29"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11"/>
                    <a:srcRect l="16118" t="26741" r="51885" b="35097"/>
                    <a:stretch>
                      <a:fillRect/>
                    </a:stretch>
                  </pic:blipFill>
                  <pic:spPr>
                    <a:xfrm>
                      <a:off x="0" y="0"/>
                      <a:ext cx="5852183" cy="2338964"/>
                    </a:xfrm>
                    <a:prstGeom prst="rect">
                      <a:avLst/>
                    </a:prstGeom>
                  </pic:spPr>
                </pic:pic>
              </a:graphicData>
            </a:graphic>
          </wp:inline>
        </w:drawing>
      </w:r>
    </w:p>
    <w:p w:rsidR="003374DB" w:rsidRDefault="003374DB" w:rsidP="00880FE8">
      <w:pPr>
        <w:pStyle w:val="Caption"/>
        <w:jc w:val="center"/>
      </w:pPr>
      <w:r>
        <w:t xml:space="preserve">Figure </w:t>
      </w:r>
      <w:r w:rsidR="00C87D7D">
        <w:rPr>
          <w:noProof/>
        </w:rPr>
        <w:fldChar w:fldCharType="begin"/>
      </w:r>
      <w:r w:rsidR="00C87D7D">
        <w:rPr>
          <w:noProof/>
        </w:rPr>
        <w:instrText xml:space="preserve"> SEQ Figure \* ARABIC </w:instrText>
      </w:r>
      <w:r w:rsidR="00C87D7D">
        <w:rPr>
          <w:noProof/>
        </w:rPr>
        <w:fldChar w:fldCharType="separate"/>
      </w:r>
      <w:r w:rsidR="0052380B">
        <w:rPr>
          <w:noProof/>
        </w:rPr>
        <w:t>2</w:t>
      </w:r>
      <w:r w:rsidR="00C87D7D">
        <w:rPr>
          <w:noProof/>
        </w:rPr>
        <w:fldChar w:fldCharType="end"/>
      </w:r>
      <w:r>
        <w:t>: Meta data</w:t>
      </w:r>
    </w:p>
    <w:p w:rsidR="00880FE8" w:rsidRDefault="00880FE8" w:rsidP="00880FE8"/>
    <w:p w:rsidR="00880FE8" w:rsidRPr="00880FE8" w:rsidRDefault="00880FE8" w:rsidP="00880FE8"/>
    <w:p w:rsidR="00E67C66" w:rsidRDefault="00597700">
      <w:pPr>
        <w:ind w:left="100"/>
        <w:rPr>
          <w:b/>
          <w:w w:val="99"/>
          <w:sz w:val="32"/>
          <w:szCs w:val="32"/>
        </w:rPr>
      </w:pPr>
      <w:r>
        <w:rPr>
          <w:b/>
          <w:noProof/>
          <w:sz w:val="32"/>
          <w:szCs w:val="32"/>
          <w:lang w:val="en-IN" w:eastAsia="en-IN"/>
        </w:rPr>
        <mc:AlternateContent>
          <mc:Choice Requires="wpg">
            <w:drawing>
              <wp:anchor distT="0" distB="0" distL="114300" distR="114300" simplePos="0" relativeHeight="251666432" behindDoc="1" locked="0" layoutInCell="1" allowOverlap="1">
                <wp:simplePos x="0" y="0"/>
                <wp:positionH relativeFrom="page">
                  <wp:posOffset>895985</wp:posOffset>
                </wp:positionH>
                <wp:positionV relativeFrom="paragraph">
                  <wp:posOffset>170815</wp:posOffset>
                </wp:positionV>
                <wp:extent cx="6020435" cy="57785"/>
                <wp:effectExtent l="635" t="635" r="8255" b="8255"/>
                <wp:wrapNone/>
                <wp:docPr id="99"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0435" cy="57785"/>
                          <a:chOff x="1381" y="1358"/>
                          <a:chExt cx="9481" cy="91"/>
                        </a:xfrm>
                      </wpg:grpSpPr>
                      <wps:wsp>
                        <wps:cNvPr id="100" name="Freeform 74"/>
                        <wps:cNvSpPr>
                          <a:spLocks/>
                        </wps:cNvSpPr>
                        <wps:spPr bwMode="auto">
                          <a:xfrm>
                            <a:off x="1412" y="1389"/>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39370">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75"/>
                        <wps:cNvSpPr>
                          <a:spLocks/>
                        </wps:cNvSpPr>
                        <wps:spPr bwMode="auto">
                          <a:xfrm>
                            <a:off x="1412" y="1441"/>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10414">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A4C2E5" id="Group 73" o:spid="_x0000_s1026" style="position:absolute;margin-left:70.55pt;margin-top:13.45pt;width:474.05pt;height:4.55pt;z-index:-251650048;mso-position-horizontal-relative:page" coordorigin="1381,1358" coordsize="94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">
                <v:shape id="Freeform 74" o:spid="_x0000_s1027" style="position:absolute;left:1412;top:1389;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" path="m,l9419,e" filled="f" strokecolor="#612322" strokeweight="3.1pt">
                  <v:path arrowok="t" o:connecttype="custom" o:connectlocs="0,0;9419,0" o:connectangles="0,0"/>
                </v:shape>
                <v:shape id="Freeform 75" o:spid="_x0000_s1028" style="position:absolute;left:1412;top:1441;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" path="m,l9419,e" filled="f" strokecolor="#612322" strokeweight=".82pt">
                  <v:path arrowok="t" o:connecttype="custom" o:connectlocs="0,0;9419,0" o:connectangles="0,0"/>
                </v:shape>
                <w10:wrap anchorx="page"/>
              </v:group>
            </w:pict>
          </mc:Fallback>
        </mc:AlternateContent>
      </w:r>
    </w:p>
    <w:p w:rsidR="00E67C66" w:rsidRDefault="00E67C66" w:rsidP="00880FE8">
      <w:pPr>
        <w:spacing w:line="340" w:lineRule="exact"/>
        <w:ind w:firstLine="720"/>
        <w:jc w:val="center"/>
        <w:rPr>
          <w:rFonts w:ascii="Calibri" w:eastAsia="Calibri" w:hAnsi="Calibri" w:cs="Calibri"/>
          <w:b/>
          <w:sz w:val="28"/>
          <w:szCs w:val="28"/>
        </w:rPr>
      </w:pPr>
      <w:r>
        <w:rPr>
          <w:rFonts w:ascii="Calibri" w:eastAsia="Calibri" w:hAnsi="Calibri" w:cs="Calibri"/>
          <w:b/>
          <w:sz w:val="28"/>
          <w:szCs w:val="28"/>
        </w:rPr>
        <w:lastRenderedPageBreak/>
        <w:t>School of Computer Science and Engineering</w:t>
      </w:r>
    </w:p>
    <w:p w:rsidR="00E67C66" w:rsidRDefault="00597700" w:rsidP="00E67C66">
      <w:pPr>
        <w:spacing w:line="340" w:lineRule="exact"/>
        <w:ind w:left="2196"/>
        <w:rPr>
          <w:rFonts w:ascii="Calibri" w:eastAsia="Calibri" w:hAnsi="Calibri" w:cs="Calibri"/>
          <w:sz w:val="28"/>
          <w:szCs w:val="28"/>
        </w:rPr>
      </w:pPr>
      <w:r>
        <w:rPr>
          <w:noProof/>
        </w:rPr>
        <mc:AlternateContent>
          <mc:Choice Requires="wpg">
            <w:drawing>
              <wp:anchor distT="0" distB="0" distL="114300" distR="114300" simplePos="0" relativeHeight="251668480" behindDoc="1" locked="0" layoutInCell="1" allowOverlap="1">
                <wp:simplePos x="0" y="0"/>
                <wp:positionH relativeFrom="page">
                  <wp:posOffset>909955</wp:posOffset>
                </wp:positionH>
                <wp:positionV relativeFrom="page">
                  <wp:posOffset>1256030</wp:posOffset>
                </wp:positionV>
                <wp:extent cx="5904230" cy="39370"/>
                <wp:effectExtent l="5080" t="8255" r="5715" b="0"/>
                <wp:wrapNone/>
                <wp:docPr id="96"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4230" cy="39370"/>
                          <a:chOff x="1411" y="2167"/>
                          <a:chExt cx="9298" cy="62"/>
                        </a:xfrm>
                      </wpg:grpSpPr>
                      <wps:wsp>
                        <wps:cNvPr id="97" name="Freeform 80"/>
                        <wps:cNvSpPr>
                          <a:spLocks/>
                        </wps:cNvSpPr>
                        <wps:spPr bwMode="auto">
                          <a:xfrm>
                            <a:off x="1422" y="2178"/>
                            <a:ext cx="9276" cy="0"/>
                          </a:xfrm>
                          <a:custGeom>
                            <a:avLst/>
                            <a:gdLst>
                              <a:gd name="T0" fmla="+- 0 1422 1422"/>
                              <a:gd name="T1" fmla="*/ T0 w 9276"/>
                              <a:gd name="T2" fmla="+- 0 10698 1422"/>
                              <a:gd name="T3" fmla="*/ T2 w 9276"/>
                            </a:gdLst>
                            <a:ahLst/>
                            <a:cxnLst>
                              <a:cxn ang="0">
                                <a:pos x="T1" y="0"/>
                              </a:cxn>
                              <a:cxn ang="0">
                                <a:pos x="T3" y="0"/>
                              </a:cxn>
                            </a:cxnLst>
                            <a:rect l="0" t="0" r="r" b="b"/>
                            <a:pathLst>
                              <a:path w="9276">
                                <a:moveTo>
                                  <a:pt x="0" y="0"/>
                                </a:moveTo>
                                <a:lnTo>
                                  <a:pt x="9276" y="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Freeform 81"/>
                        <wps:cNvSpPr>
                          <a:spLocks/>
                        </wps:cNvSpPr>
                        <wps:spPr bwMode="auto">
                          <a:xfrm>
                            <a:off x="1422" y="2218"/>
                            <a:ext cx="9276" cy="0"/>
                          </a:xfrm>
                          <a:custGeom>
                            <a:avLst/>
                            <a:gdLst>
                              <a:gd name="T0" fmla="+- 0 1422 1422"/>
                              <a:gd name="T1" fmla="*/ T0 w 9276"/>
                              <a:gd name="T2" fmla="+- 0 10698 1422"/>
                              <a:gd name="T3" fmla="*/ T2 w 9276"/>
                            </a:gdLst>
                            <a:ahLst/>
                            <a:cxnLst>
                              <a:cxn ang="0">
                                <a:pos x="T1" y="0"/>
                              </a:cxn>
                              <a:cxn ang="0">
                                <a:pos x="T3" y="0"/>
                              </a:cxn>
                            </a:cxnLst>
                            <a:rect l="0" t="0" r="r" b="b"/>
                            <a:pathLst>
                              <a:path w="9276">
                                <a:moveTo>
                                  <a:pt x="0" y="0"/>
                                </a:moveTo>
                                <a:lnTo>
                                  <a:pt x="9276" y="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4BBA07" id="Group 79" o:spid="_x0000_s1026" style="position:absolute;margin-left:71.65pt;margin-top:98.9pt;width:464.9pt;height:3.1pt;z-index:-251648000;mso-position-horizontal-relative:page;mso-position-vertical-relative:page" coordorigin="1411,2167" coordsize="929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">
                <v:shape id="Freeform 80" o:spid="_x0000_s1027" style="position:absolute;left:1422;top:2178;width:9276;height:0;visibility:visible;mso-wrap-style:square;v-text-anchor:top" coordsize="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" path="m,l9276,e" filled="f" strokeweight="1.1pt">
                  <v:path arrowok="t" o:connecttype="custom" o:connectlocs="0,0;9276,0" o:connectangles="0,0"/>
                </v:shape>
                <v:shape id="Freeform 81" o:spid="_x0000_s1028" style="position:absolute;left:1422;top:2218;width:9276;height:0;visibility:visible;mso-wrap-style:square;v-text-anchor:top" coordsize="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" path="m,l9276,e" filled="f" strokeweight="1.1pt">
                  <v:path arrowok="t" o:connecttype="custom" o:connectlocs="0,0;9276,0" o:connectangles="0,0"/>
                </v:shape>
                <w10:wrap anchorx="page" anchory="page"/>
              </v:group>
            </w:pict>
          </mc:Fallback>
        </mc:AlternateContent>
      </w:r>
    </w:p>
    <w:p w:rsidR="00E67C66" w:rsidRDefault="00E67C66" w:rsidP="00E67C66">
      <w:pPr>
        <w:ind w:left="100"/>
        <w:rPr>
          <w:b/>
          <w:w w:val="99"/>
          <w:sz w:val="32"/>
          <w:szCs w:val="32"/>
        </w:rPr>
      </w:pPr>
      <w:r>
        <w:rPr>
          <w:b/>
          <w:w w:val="99"/>
          <w:sz w:val="32"/>
          <w:szCs w:val="32"/>
        </w:rPr>
        <w:t>METHODOLOGY</w:t>
      </w:r>
    </w:p>
    <w:p w:rsidR="00E67C66" w:rsidRPr="00E67C66" w:rsidRDefault="00E67C66" w:rsidP="00E67C66">
      <w:pPr>
        <w:ind w:left="100"/>
        <w:rPr>
          <w:b/>
          <w:w w:val="99"/>
        </w:rPr>
      </w:pPr>
    </w:p>
    <w:p w:rsidR="00E67C66" w:rsidRPr="00E67C66" w:rsidRDefault="00E67C66" w:rsidP="00E67C66">
      <w:pPr>
        <w:spacing w:line="276" w:lineRule="auto"/>
        <w:ind w:left="100"/>
        <w:rPr>
          <w:b/>
          <w:w w:val="99"/>
          <w:sz w:val="32"/>
          <w:szCs w:val="32"/>
        </w:rPr>
      </w:pPr>
      <w:r w:rsidRPr="008A63A0">
        <w:rPr>
          <w:sz w:val="24"/>
          <w:szCs w:val="24"/>
          <w:shd w:val="clear" w:color="auto" w:fill="FEFEFE"/>
        </w:rPr>
        <w:t>Our approach treats the problem as a standard supervised regression task. Given a set of features – the time and other building information – we want to build a model that can predict the continuous target, energy consumption. The model is trained on the past historical energy consumption using the features and the target and then can be used to make predictions for future dates where only the features are known. The KDD is an iterative process. We used various methods at first to fill in the missing values which itself was the big task. Of which, the first method was to fill in with interpolate method for all. This gave us bad results with negative accuracies. The second iteration included filling it with median after grouping them on series id and month; which left us with some missing temperature values again. So, this was followed by machine learning to fill in the rest of the missing data. This again was giving bad results. Negative scores from the two approaches were clearly indicating that our model was under fitting and we needed to change our technique of preprocessing. The fresh start from preprocess was done for our final model.</w:t>
      </w:r>
    </w:p>
    <w:p w:rsidR="008D3F6C" w:rsidRDefault="008D3F6C" w:rsidP="00E67C66">
      <w:pPr>
        <w:spacing w:line="276" w:lineRule="auto"/>
        <w:ind w:left="100"/>
      </w:pPr>
    </w:p>
    <w:p w:rsidR="008D3F6C" w:rsidRDefault="00BA1520">
      <w:pPr>
        <w:spacing w:before="2" w:line="200" w:lineRule="exact"/>
      </w:pPr>
      <w:r>
        <w:rPr>
          <w:noProof/>
          <w:lang w:val="en-IN" w:eastAsia="en-IN"/>
        </w:rPr>
        <w:drawing>
          <wp:anchor distT="0" distB="0" distL="114300" distR="114300" simplePos="0" relativeHeight="251669504" behindDoc="0" locked="0" layoutInCell="1" allowOverlap="1">
            <wp:simplePos x="0" y="0"/>
            <wp:positionH relativeFrom="column">
              <wp:posOffset>1577975</wp:posOffset>
            </wp:positionH>
            <wp:positionV relativeFrom="paragraph">
              <wp:posOffset>16510</wp:posOffset>
            </wp:positionV>
            <wp:extent cx="3333750" cy="3124200"/>
            <wp:effectExtent l="19050" t="0" r="0" b="0"/>
            <wp:wrapThrough wrapText="bothSides">
              <wp:wrapPolygon edited="0">
                <wp:start x="-123" y="0"/>
                <wp:lineTo x="-123" y="21468"/>
                <wp:lineTo x="21600" y="21468"/>
                <wp:lineTo x="21600" y="0"/>
                <wp:lineTo x="-123" y="0"/>
              </wp:wrapPolygon>
            </wp:wrapThrough>
            <wp:docPr id="9" name="Picture 4"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12"/>
                    <a:srcRect l="24266" t="20892" r="29521" b="8183"/>
                    <a:stretch>
                      <a:fillRect/>
                    </a:stretch>
                  </pic:blipFill>
                  <pic:spPr>
                    <a:xfrm>
                      <a:off x="0" y="0"/>
                      <a:ext cx="3333750" cy="3124200"/>
                    </a:xfrm>
                    <a:prstGeom prst="rect">
                      <a:avLst/>
                    </a:prstGeom>
                  </pic:spPr>
                </pic:pic>
              </a:graphicData>
            </a:graphic>
          </wp:anchor>
        </w:drawing>
      </w:r>
    </w:p>
    <w:p w:rsidR="00E67C66" w:rsidRDefault="00E67C66">
      <w:pPr>
        <w:spacing w:before="2" w:line="200" w:lineRule="exact"/>
      </w:pPr>
    </w:p>
    <w:p w:rsidR="00E67C66" w:rsidRDefault="00E67C66">
      <w:pPr>
        <w:spacing w:before="2" w:line="200" w:lineRule="exact"/>
      </w:pPr>
    </w:p>
    <w:p w:rsidR="00E67C66" w:rsidRDefault="00E67C66">
      <w:pPr>
        <w:spacing w:before="2" w:line="200" w:lineRule="exact"/>
      </w:pPr>
    </w:p>
    <w:p w:rsidR="00BA1520" w:rsidRDefault="00BA1520" w:rsidP="00BA1520">
      <w:pPr>
        <w:spacing w:before="2" w:line="200" w:lineRule="exact"/>
        <w:jc w:val="center"/>
      </w:pPr>
    </w:p>
    <w:p w:rsidR="00BA1520" w:rsidRDefault="00BA1520">
      <w:pPr>
        <w:spacing w:before="2" w:line="200" w:lineRule="exact"/>
      </w:pPr>
    </w:p>
    <w:p w:rsidR="00BA1520" w:rsidRDefault="00BA1520">
      <w:pPr>
        <w:spacing w:before="2" w:line="200" w:lineRule="exact"/>
      </w:pPr>
    </w:p>
    <w:p w:rsidR="00BA1520" w:rsidRDefault="00BA1520">
      <w:pPr>
        <w:spacing w:before="2" w:line="200" w:lineRule="exact"/>
      </w:pPr>
    </w:p>
    <w:p w:rsidR="00BA1520" w:rsidRDefault="00BA1520">
      <w:pPr>
        <w:spacing w:before="2" w:line="200" w:lineRule="exact"/>
      </w:pPr>
    </w:p>
    <w:p w:rsidR="00BA1520" w:rsidRDefault="00BA1520">
      <w:pPr>
        <w:spacing w:before="2" w:line="200" w:lineRule="exact"/>
      </w:pPr>
    </w:p>
    <w:p w:rsidR="00BA1520" w:rsidRDefault="00BA1520">
      <w:pPr>
        <w:spacing w:before="2" w:line="200" w:lineRule="exact"/>
      </w:pPr>
    </w:p>
    <w:p w:rsidR="00BA1520" w:rsidRDefault="00BA1520">
      <w:pPr>
        <w:spacing w:before="2" w:line="200" w:lineRule="exact"/>
      </w:pPr>
    </w:p>
    <w:p w:rsidR="00BA1520" w:rsidRDefault="00BA1520">
      <w:pPr>
        <w:spacing w:before="2" w:line="200" w:lineRule="exact"/>
      </w:pPr>
    </w:p>
    <w:p w:rsidR="00BA1520" w:rsidRDefault="00BA1520">
      <w:pPr>
        <w:spacing w:before="2" w:line="200" w:lineRule="exact"/>
      </w:pPr>
    </w:p>
    <w:p w:rsidR="00BA1520" w:rsidRDefault="00BA1520">
      <w:pPr>
        <w:spacing w:before="2" w:line="200" w:lineRule="exact"/>
      </w:pPr>
    </w:p>
    <w:p w:rsidR="00BA1520" w:rsidRDefault="00BA1520">
      <w:pPr>
        <w:spacing w:before="2" w:line="200" w:lineRule="exact"/>
      </w:pPr>
    </w:p>
    <w:p w:rsidR="00BA1520" w:rsidRDefault="00BA1520">
      <w:pPr>
        <w:spacing w:before="2" w:line="200" w:lineRule="exact"/>
      </w:pPr>
    </w:p>
    <w:p w:rsidR="00BA1520" w:rsidRDefault="00BA1520">
      <w:pPr>
        <w:spacing w:before="2" w:line="200" w:lineRule="exact"/>
      </w:pPr>
    </w:p>
    <w:p w:rsidR="00BA1520" w:rsidRDefault="00BA1520">
      <w:pPr>
        <w:spacing w:before="2" w:line="200" w:lineRule="exact"/>
      </w:pPr>
    </w:p>
    <w:p w:rsidR="00BA1520" w:rsidRDefault="00BA1520">
      <w:pPr>
        <w:spacing w:before="2" w:line="200" w:lineRule="exact"/>
      </w:pPr>
    </w:p>
    <w:p w:rsidR="00BA1520" w:rsidRDefault="00BA1520">
      <w:pPr>
        <w:spacing w:before="2" w:line="200" w:lineRule="exact"/>
      </w:pPr>
    </w:p>
    <w:p w:rsidR="00BA1520" w:rsidRDefault="00BA1520">
      <w:pPr>
        <w:spacing w:before="2" w:line="200" w:lineRule="exact"/>
      </w:pPr>
    </w:p>
    <w:p w:rsidR="00BA1520" w:rsidRDefault="00BA1520">
      <w:pPr>
        <w:spacing w:before="2" w:line="200" w:lineRule="exact"/>
      </w:pPr>
    </w:p>
    <w:p w:rsidR="00BA1520" w:rsidRDefault="00BA1520">
      <w:pPr>
        <w:spacing w:before="2" w:line="200" w:lineRule="exact"/>
      </w:pPr>
    </w:p>
    <w:p w:rsidR="00BA1520" w:rsidRDefault="00BA1520">
      <w:pPr>
        <w:spacing w:before="2" w:line="200" w:lineRule="exact"/>
      </w:pPr>
    </w:p>
    <w:p w:rsidR="00BA1520" w:rsidRDefault="00597700">
      <w:pPr>
        <w:spacing w:before="2" w:line="200" w:lineRule="exact"/>
      </w:pPr>
      <w:r>
        <w:rPr>
          <w:noProof/>
        </w:rPr>
        <mc:AlternateContent>
          <mc:Choice Requires="wps">
            <w:drawing>
              <wp:anchor distT="0" distB="0" distL="114300" distR="114300" simplePos="0" relativeHeight="251672576" behindDoc="0" locked="0" layoutInCell="1" allowOverlap="1">
                <wp:simplePos x="0" y="0"/>
                <wp:positionH relativeFrom="column">
                  <wp:posOffset>1577975</wp:posOffset>
                </wp:positionH>
                <wp:positionV relativeFrom="paragraph">
                  <wp:posOffset>114935</wp:posOffset>
                </wp:positionV>
                <wp:extent cx="3333750" cy="258445"/>
                <wp:effectExtent l="0" t="4445" r="0" b="3810"/>
                <wp:wrapThrough wrapText="bothSides">
                  <wp:wrapPolygon edited="0">
                    <wp:start x="-62" y="0"/>
                    <wp:lineTo x="-62" y="19955"/>
                    <wp:lineTo x="21600" y="19955"/>
                    <wp:lineTo x="21600" y="0"/>
                    <wp:lineTo x="-62" y="0"/>
                  </wp:wrapPolygon>
                </wp:wrapThrough>
                <wp:docPr id="9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A1520" w:rsidRPr="00D57C55" w:rsidRDefault="00BA1520" w:rsidP="00BA1520">
                            <w:pPr>
                              <w:pStyle w:val="Caption"/>
                              <w:jc w:val="center"/>
                              <w:rPr>
                                <w:noProof/>
                                <w:sz w:val="20"/>
                                <w:szCs w:val="20"/>
                              </w:rPr>
                            </w:pPr>
                            <w:r>
                              <w:t xml:space="preserve">Figure </w:t>
                            </w:r>
                            <w:r w:rsidR="00C87D7D">
                              <w:rPr>
                                <w:noProof/>
                              </w:rPr>
                              <w:fldChar w:fldCharType="begin"/>
                            </w:r>
                            <w:r w:rsidR="00C87D7D">
                              <w:rPr>
                                <w:noProof/>
                              </w:rPr>
                              <w:instrText xml:space="preserve"> SEQ Figure \* ARABIC </w:instrText>
                            </w:r>
                            <w:r w:rsidR="00C87D7D">
                              <w:rPr>
                                <w:noProof/>
                              </w:rPr>
                              <w:fldChar w:fldCharType="separate"/>
                            </w:r>
                            <w:r w:rsidR="0052380B">
                              <w:rPr>
                                <w:noProof/>
                              </w:rPr>
                              <w:t>3</w:t>
                            </w:r>
                            <w:r w:rsidR="00C87D7D">
                              <w:rPr>
                                <w:noProof/>
                              </w:rPr>
                              <w:fldChar w:fldCharType="end"/>
                            </w:r>
                            <w:r>
                              <w:t>: KDD Process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5" o:spid="_x0000_s1027" type="#_x0000_t202" style="position:absolute;margin-left:124.25pt;margin-top:9.05pt;width:262.5pt;height:20.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" stroked="f">
                <v:textbox style="mso-fit-shape-to-text:t" inset="0,0,0,0">
                  <w:txbxContent>
                    <w:p w:rsidR="00BA1520" w:rsidRPr="00D57C55" w:rsidRDefault="00BA1520" w:rsidP="00BA1520">
                      <w:pPr>
                        <w:pStyle w:val="Caption"/>
                        <w:jc w:val="center"/>
                        <w:rPr>
                          <w:noProof/>
                          <w:sz w:val="20"/>
                          <w:szCs w:val="20"/>
                        </w:rPr>
                      </w:pPr>
                      <w:r>
                        <w:t xml:space="preserve">Figure </w:t>
                      </w:r>
                      <w:r w:rsidR="00C87D7D">
                        <w:rPr>
                          <w:noProof/>
                        </w:rPr>
                        <w:fldChar w:fldCharType="begin"/>
                      </w:r>
                      <w:r w:rsidR="00C87D7D">
                        <w:rPr>
                          <w:noProof/>
                        </w:rPr>
                        <w:instrText xml:space="preserve"> SEQ Figure \* ARABIC </w:instrText>
                      </w:r>
                      <w:r w:rsidR="00C87D7D">
                        <w:rPr>
                          <w:noProof/>
                        </w:rPr>
                        <w:fldChar w:fldCharType="separate"/>
                      </w:r>
                      <w:r w:rsidR="0052380B">
                        <w:rPr>
                          <w:noProof/>
                        </w:rPr>
                        <w:t>3</w:t>
                      </w:r>
                      <w:r w:rsidR="00C87D7D">
                        <w:rPr>
                          <w:noProof/>
                        </w:rPr>
                        <w:fldChar w:fldCharType="end"/>
                      </w:r>
                      <w:r>
                        <w:t>: KDD Process</w:t>
                      </w:r>
                    </w:p>
                  </w:txbxContent>
                </v:textbox>
                <w10:wrap type="through"/>
              </v:shape>
            </w:pict>
          </mc:Fallback>
        </mc:AlternateContent>
      </w:r>
    </w:p>
    <w:p w:rsidR="00BA1520" w:rsidRDefault="00BA1520">
      <w:pPr>
        <w:spacing w:before="2" w:line="200" w:lineRule="exact"/>
      </w:pPr>
    </w:p>
    <w:p w:rsidR="00BA1520" w:rsidRDefault="00BA1520">
      <w:pPr>
        <w:spacing w:before="2" w:line="200" w:lineRule="exact"/>
      </w:pPr>
    </w:p>
    <w:p w:rsidR="00880FE8" w:rsidRDefault="00880FE8">
      <w:pPr>
        <w:spacing w:before="2" w:line="200" w:lineRule="exact"/>
      </w:pPr>
    </w:p>
    <w:p w:rsidR="00880FE8" w:rsidRDefault="00880FE8">
      <w:pPr>
        <w:spacing w:before="2" w:line="200" w:lineRule="exact"/>
      </w:pPr>
    </w:p>
    <w:p w:rsidR="00880FE8" w:rsidRDefault="00880FE8">
      <w:pPr>
        <w:spacing w:before="2" w:line="200" w:lineRule="exact"/>
      </w:pPr>
    </w:p>
    <w:p w:rsidR="00E67C66" w:rsidRDefault="00597700">
      <w:pPr>
        <w:spacing w:before="2" w:line="200" w:lineRule="exact"/>
        <w:sectPr w:rsidR="00E67C66">
          <w:pgSz w:w="12240" w:h="15840"/>
          <w:pgMar w:top="1500" w:right="1320" w:bottom="280" w:left="1340" w:header="720" w:footer="1882" w:gutter="0"/>
          <w:cols w:space="720"/>
        </w:sectPr>
      </w:pPr>
      <w:r>
        <w:rPr>
          <w:noProof/>
          <w:lang w:val="en-IN" w:eastAsia="en-IN"/>
        </w:rPr>
        <mc:AlternateContent>
          <mc:Choice Requires="wpg">
            <w:drawing>
              <wp:anchor distT="0" distB="0" distL="114300" distR="114300" simplePos="0" relativeHeight="251670528" behindDoc="1" locked="0" layoutInCell="1" allowOverlap="1">
                <wp:simplePos x="0" y="0"/>
                <wp:positionH relativeFrom="page">
                  <wp:posOffset>962660</wp:posOffset>
                </wp:positionH>
                <wp:positionV relativeFrom="paragraph">
                  <wp:posOffset>44450</wp:posOffset>
                </wp:positionV>
                <wp:extent cx="6020435" cy="57785"/>
                <wp:effectExtent l="635" t="8255" r="8255" b="635"/>
                <wp:wrapNone/>
                <wp:docPr id="9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0435" cy="57785"/>
                          <a:chOff x="1381" y="1358"/>
                          <a:chExt cx="9481" cy="91"/>
                        </a:xfrm>
                      </wpg:grpSpPr>
                      <wps:wsp>
                        <wps:cNvPr id="93" name="Freeform 83"/>
                        <wps:cNvSpPr>
                          <a:spLocks/>
                        </wps:cNvSpPr>
                        <wps:spPr bwMode="auto">
                          <a:xfrm>
                            <a:off x="1412" y="1389"/>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39370">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Freeform 84"/>
                        <wps:cNvSpPr>
                          <a:spLocks/>
                        </wps:cNvSpPr>
                        <wps:spPr bwMode="auto">
                          <a:xfrm>
                            <a:off x="1412" y="1441"/>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10414">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8FE648" id="Group 82" o:spid="_x0000_s1026" style="position:absolute;margin-left:75.8pt;margin-top:3.5pt;width:474.05pt;height:4.55pt;z-index:-251645952;mso-position-horizontal-relative:page" coordorigin="1381,1358" coordsize="94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">
                <v:shape id="Freeform 83" o:spid="_x0000_s1027" style="position:absolute;left:1412;top:1389;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" path="m,l9419,e" filled="f" strokecolor="#612322" strokeweight="3.1pt">
                  <v:path arrowok="t" o:connecttype="custom" o:connectlocs="0,0;9419,0" o:connectangles="0,0"/>
                </v:shape>
                <v:shape id="Freeform 84" o:spid="_x0000_s1028" style="position:absolute;left:1412;top:1441;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" path="m,l9419,e" filled="f" strokecolor="#612322" strokeweight=".82pt">
                  <v:path arrowok="t" o:connecttype="custom" o:connectlocs="0,0;9419,0" o:connectangles="0,0"/>
                </v:shape>
                <w10:wrap anchorx="page"/>
              </v:group>
            </w:pict>
          </mc:Fallback>
        </mc:AlternateContent>
      </w:r>
    </w:p>
    <w:p w:rsidR="008D3F6C" w:rsidRDefault="008D3F6C">
      <w:pPr>
        <w:spacing w:before="1" w:line="240" w:lineRule="exact"/>
        <w:rPr>
          <w:sz w:val="24"/>
          <w:szCs w:val="24"/>
        </w:rPr>
      </w:pPr>
    </w:p>
    <w:p w:rsidR="008D3F6C" w:rsidRDefault="00597700">
      <w:pPr>
        <w:spacing w:line="340" w:lineRule="exact"/>
        <w:ind w:left="2256"/>
        <w:rPr>
          <w:rFonts w:ascii="Calibri" w:eastAsia="Calibri" w:hAnsi="Calibri" w:cs="Calibri"/>
          <w:sz w:val="28"/>
          <w:szCs w:val="28"/>
        </w:rPr>
      </w:pPr>
      <w:r>
        <w:rPr>
          <w:noProof/>
        </w:rPr>
        <mc:AlternateContent>
          <mc:Choice Requires="wpg">
            <w:drawing>
              <wp:anchor distT="0" distB="0" distL="114300" distR="114300" simplePos="0" relativeHeight="251657216" behindDoc="1" locked="0" layoutInCell="1" allowOverlap="1">
                <wp:simplePos x="0" y="0"/>
                <wp:positionH relativeFrom="page">
                  <wp:posOffset>895985</wp:posOffset>
                </wp:positionH>
                <wp:positionV relativeFrom="page">
                  <wp:posOffset>1376045</wp:posOffset>
                </wp:positionV>
                <wp:extent cx="5904230" cy="39370"/>
                <wp:effectExtent l="635" t="4445" r="635" b="3810"/>
                <wp:wrapNone/>
                <wp:docPr id="89"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4230" cy="39370"/>
                          <a:chOff x="1411" y="2167"/>
                          <a:chExt cx="9298" cy="62"/>
                        </a:xfrm>
                      </wpg:grpSpPr>
                      <wps:wsp>
                        <wps:cNvPr id="90" name="Freeform 49"/>
                        <wps:cNvSpPr>
                          <a:spLocks/>
                        </wps:cNvSpPr>
                        <wps:spPr bwMode="auto">
                          <a:xfrm>
                            <a:off x="1422" y="2178"/>
                            <a:ext cx="9276" cy="0"/>
                          </a:xfrm>
                          <a:custGeom>
                            <a:avLst/>
                            <a:gdLst>
                              <a:gd name="T0" fmla="+- 0 1422 1422"/>
                              <a:gd name="T1" fmla="*/ T0 w 9276"/>
                              <a:gd name="T2" fmla="+- 0 10698 1422"/>
                              <a:gd name="T3" fmla="*/ T2 w 9276"/>
                            </a:gdLst>
                            <a:ahLst/>
                            <a:cxnLst>
                              <a:cxn ang="0">
                                <a:pos x="T1" y="0"/>
                              </a:cxn>
                              <a:cxn ang="0">
                                <a:pos x="T3" y="0"/>
                              </a:cxn>
                            </a:cxnLst>
                            <a:rect l="0" t="0" r="r" b="b"/>
                            <a:pathLst>
                              <a:path w="9276">
                                <a:moveTo>
                                  <a:pt x="0" y="0"/>
                                </a:moveTo>
                                <a:lnTo>
                                  <a:pt x="9276" y="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48"/>
                        <wps:cNvSpPr>
                          <a:spLocks/>
                        </wps:cNvSpPr>
                        <wps:spPr bwMode="auto">
                          <a:xfrm>
                            <a:off x="1422" y="2218"/>
                            <a:ext cx="9276" cy="0"/>
                          </a:xfrm>
                          <a:custGeom>
                            <a:avLst/>
                            <a:gdLst>
                              <a:gd name="T0" fmla="+- 0 1422 1422"/>
                              <a:gd name="T1" fmla="*/ T0 w 9276"/>
                              <a:gd name="T2" fmla="+- 0 10698 1422"/>
                              <a:gd name="T3" fmla="*/ T2 w 9276"/>
                            </a:gdLst>
                            <a:ahLst/>
                            <a:cxnLst>
                              <a:cxn ang="0">
                                <a:pos x="T1" y="0"/>
                              </a:cxn>
                              <a:cxn ang="0">
                                <a:pos x="T3" y="0"/>
                              </a:cxn>
                            </a:cxnLst>
                            <a:rect l="0" t="0" r="r" b="b"/>
                            <a:pathLst>
                              <a:path w="9276">
                                <a:moveTo>
                                  <a:pt x="0" y="0"/>
                                </a:moveTo>
                                <a:lnTo>
                                  <a:pt x="9276" y="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936492" id="Group 47" o:spid="_x0000_s1026" style="position:absolute;margin-left:70.55pt;margin-top:108.35pt;width:464.9pt;height:3.1pt;z-index:-251659264;mso-position-horizontal-relative:page;mso-position-vertical-relative:page" coordorigin="1411,2167" coordsize="929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">
                <v:shape id="Freeform 49" o:spid="_x0000_s1027" style="position:absolute;left:1422;top:2178;width:9276;height:0;visibility:visible;mso-wrap-style:square;v-text-anchor:top" coordsize="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" path="m,l9276,e" filled="f" strokeweight="1.1pt">
                  <v:path arrowok="t" o:connecttype="custom" o:connectlocs="0,0;9276,0" o:connectangles="0,0"/>
                </v:shape>
                <v:shape id="Freeform 48" o:spid="_x0000_s1028" style="position:absolute;left:1422;top:2218;width:9276;height:0;visibility:visible;mso-wrap-style:square;v-text-anchor:top" coordsize="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" path="m,l9276,e" filled="f" strokeweight="1.1pt">
                  <v:path arrowok="t" o:connecttype="custom" o:connectlocs="0,0;9276,0" o:connectangles="0,0"/>
                </v:shape>
                <w10:wrap anchorx="page" anchory="page"/>
              </v:group>
            </w:pict>
          </mc:Fallback>
        </mc:AlternateContent>
      </w:r>
      <w:r w:rsidR="00611951">
        <w:rPr>
          <w:rFonts w:ascii="Calibri" w:eastAsia="Calibri" w:hAnsi="Calibri" w:cs="Calibri"/>
          <w:b/>
          <w:sz w:val="28"/>
          <w:szCs w:val="28"/>
        </w:rPr>
        <w:t>School of Computer Science and Engineering</w:t>
      </w:r>
    </w:p>
    <w:p w:rsidR="00BA1520" w:rsidRDefault="00BA1520" w:rsidP="00BA1520">
      <w:pPr>
        <w:spacing w:before="24"/>
        <w:rPr>
          <w:sz w:val="24"/>
          <w:szCs w:val="24"/>
        </w:rPr>
      </w:pPr>
    </w:p>
    <w:p w:rsidR="008D3F6C" w:rsidRDefault="00611951" w:rsidP="00BA1520">
      <w:pPr>
        <w:spacing w:before="24"/>
        <w:rPr>
          <w:sz w:val="28"/>
          <w:szCs w:val="28"/>
        </w:rPr>
      </w:pPr>
      <w:r>
        <w:rPr>
          <w:b/>
          <w:sz w:val="28"/>
          <w:szCs w:val="28"/>
        </w:rPr>
        <w:t>Data Preprocessing</w:t>
      </w:r>
    </w:p>
    <w:p w:rsidR="008D3F6C" w:rsidRDefault="008D3F6C">
      <w:pPr>
        <w:spacing w:before="6" w:line="240" w:lineRule="exact"/>
        <w:rPr>
          <w:sz w:val="24"/>
          <w:szCs w:val="24"/>
        </w:rPr>
      </w:pPr>
    </w:p>
    <w:p w:rsidR="00BA1520" w:rsidRPr="008A63A0" w:rsidRDefault="00BA1520" w:rsidP="00BA1520">
      <w:pPr>
        <w:spacing w:line="276" w:lineRule="auto"/>
        <w:jc w:val="both"/>
        <w:rPr>
          <w:sz w:val="24"/>
          <w:szCs w:val="24"/>
        </w:rPr>
      </w:pPr>
      <w:r w:rsidRPr="008A63A0">
        <w:rPr>
          <w:sz w:val="24"/>
          <w:szCs w:val="24"/>
        </w:rPr>
        <w:t xml:space="preserve">We first merged the train and test data with the meta data. The six attributes in the Meta data for holiday was mapped to one attribute while merging (like just the reverse of one hot encoding). This attribute was </w:t>
      </w:r>
      <w:r w:rsidRPr="008A63A0">
        <w:rPr>
          <w:sz w:val="24"/>
          <w:szCs w:val="24"/>
          <w:shd w:val="clear" w:color="auto" w:fill="FEFEFE"/>
        </w:rPr>
        <w:t>crucial because the energy use differs significantly between working and non-working days.</w:t>
      </w:r>
      <w:r>
        <w:rPr>
          <w:sz w:val="24"/>
          <w:szCs w:val="24"/>
          <w:shd w:val="clear" w:color="auto" w:fill="FEFEFE"/>
        </w:rPr>
        <w:t xml:space="preserve"> </w:t>
      </w:r>
      <w:r w:rsidRPr="008A63A0">
        <w:rPr>
          <w:sz w:val="24"/>
          <w:szCs w:val="24"/>
        </w:rPr>
        <w:t>We then split the timestamp to time, day of week, day of month, and day of year for more specificity.</w:t>
      </w:r>
      <w:r>
        <w:rPr>
          <w:sz w:val="24"/>
          <w:szCs w:val="24"/>
        </w:rPr>
        <w:t xml:space="preserve"> </w:t>
      </w:r>
      <w:r w:rsidRPr="008A63A0">
        <w:rPr>
          <w:sz w:val="24"/>
          <w:szCs w:val="24"/>
          <w:shd w:val="clear" w:color="auto" w:fill="FEFEFE"/>
        </w:rPr>
        <w:t>The time variables were converted to cyclical features. This technique was adopted, as mentioned in the related works section.</w:t>
      </w:r>
    </w:p>
    <w:p w:rsidR="00BA1520" w:rsidRPr="008A63A0" w:rsidRDefault="00BA1520" w:rsidP="00BA1520">
      <w:pPr>
        <w:spacing w:line="276" w:lineRule="auto"/>
        <w:jc w:val="both"/>
        <w:rPr>
          <w:sz w:val="24"/>
          <w:szCs w:val="24"/>
        </w:rPr>
      </w:pPr>
      <w:r w:rsidRPr="008A63A0">
        <w:rPr>
          <w:sz w:val="24"/>
          <w:szCs w:val="24"/>
        </w:rPr>
        <w:t>Post merging</w:t>
      </w:r>
      <w:r>
        <w:rPr>
          <w:sz w:val="24"/>
          <w:szCs w:val="24"/>
        </w:rPr>
        <w:t xml:space="preserve"> </w:t>
      </w:r>
      <w:r w:rsidRPr="008A63A0">
        <w:rPr>
          <w:sz w:val="24"/>
          <w:szCs w:val="24"/>
        </w:rPr>
        <w:t>and feature engineering and other conversions, the number of attributes increased to 26 from 5. The box plots didn’t indicate outliers for any attributes except for consumption, we anyway didn’t discard them considering those buildings maybe some industries/factories with h</w:t>
      </w:r>
      <w:r>
        <w:rPr>
          <w:sz w:val="24"/>
          <w:szCs w:val="24"/>
        </w:rPr>
        <w:t>igh</w:t>
      </w:r>
      <w:r w:rsidRPr="008A63A0">
        <w:rPr>
          <w:sz w:val="24"/>
          <w:szCs w:val="24"/>
        </w:rPr>
        <w:t xml:space="preserve"> consumption and maybe useful for model building.</w:t>
      </w:r>
    </w:p>
    <w:p w:rsidR="00BA1520" w:rsidRPr="008A63A0" w:rsidRDefault="00BA1520" w:rsidP="00BA1520">
      <w:pPr>
        <w:spacing w:line="276" w:lineRule="auto"/>
        <w:jc w:val="both"/>
        <w:rPr>
          <w:sz w:val="24"/>
          <w:szCs w:val="24"/>
        </w:rPr>
      </w:pPr>
      <w:r w:rsidRPr="008A63A0">
        <w:rPr>
          <w:sz w:val="24"/>
          <w:szCs w:val="24"/>
        </w:rPr>
        <w:t>With the main aspect of the cold start challenge, i.e. most of the data was missing since the buildings are said to be new. The 44% of the temperature had missing values with some series id’s no temperature at all for over the whole-time duration for which their consumption was observed. With such a challenge, we used two approaches, one being filling the missing values and the other to ignore the temperature attribute completely.</w:t>
      </w:r>
    </w:p>
    <w:p w:rsidR="00BA1520" w:rsidRPr="008A63A0" w:rsidRDefault="00BA1520" w:rsidP="00BA1520">
      <w:pPr>
        <w:spacing w:line="276" w:lineRule="auto"/>
        <w:jc w:val="both"/>
        <w:rPr>
          <w:sz w:val="24"/>
          <w:szCs w:val="24"/>
        </w:rPr>
      </w:pPr>
      <w:r w:rsidRPr="008A63A0">
        <w:rPr>
          <w:sz w:val="24"/>
          <w:szCs w:val="24"/>
        </w:rPr>
        <w:t xml:space="preserve">With the first approach, that is filling the missing temperature values, we first grouped the series id, month and year with the sense that for any building, the temperature variance will not be </w:t>
      </w:r>
      <w:r>
        <w:rPr>
          <w:sz w:val="24"/>
          <w:szCs w:val="24"/>
        </w:rPr>
        <w:t xml:space="preserve">more </w:t>
      </w:r>
      <w:r w:rsidRPr="008A63A0">
        <w:rPr>
          <w:sz w:val="24"/>
          <w:szCs w:val="24"/>
        </w:rPr>
        <w:t>over a span o</w:t>
      </w:r>
      <w:r>
        <w:rPr>
          <w:sz w:val="24"/>
          <w:szCs w:val="24"/>
        </w:rPr>
        <w:t>f</w:t>
      </w:r>
      <w:r w:rsidRPr="008A63A0">
        <w:rPr>
          <w:sz w:val="24"/>
          <w:szCs w:val="24"/>
        </w:rPr>
        <w:t xml:space="preserve"> one month and </w:t>
      </w:r>
      <w:r>
        <w:rPr>
          <w:sz w:val="24"/>
          <w:szCs w:val="24"/>
        </w:rPr>
        <w:t xml:space="preserve">hence </w:t>
      </w:r>
      <w:r w:rsidRPr="008A63A0">
        <w:rPr>
          <w:sz w:val="24"/>
          <w:szCs w:val="24"/>
        </w:rPr>
        <w:t>fill</w:t>
      </w:r>
      <w:r>
        <w:rPr>
          <w:sz w:val="24"/>
          <w:szCs w:val="24"/>
        </w:rPr>
        <w:t xml:space="preserve">ed it </w:t>
      </w:r>
      <w:r w:rsidRPr="008A63A0">
        <w:rPr>
          <w:sz w:val="24"/>
          <w:szCs w:val="24"/>
        </w:rPr>
        <w:t>with mean. The main reason for using mean was: for ids with no temperature at all for some span</w:t>
      </w:r>
      <w:r>
        <w:rPr>
          <w:sz w:val="24"/>
          <w:szCs w:val="24"/>
        </w:rPr>
        <w:t xml:space="preserve"> </w:t>
      </w:r>
      <w:r w:rsidRPr="008A63A0">
        <w:rPr>
          <w:sz w:val="24"/>
          <w:szCs w:val="24"/>
        </w:rPr>
        <w:t>(maybe a day or a week out of total 2 weeks) will have filled with the average temperature. This made more sense.</w:t>
      </w:r>
      <w:r>
        <w:rPr>
          <w:sz w:val="24"/>
          <w:szCs w:val="24"/>
        </w:rPr>
        <w:t xml:space="preserve"> </w:t>
      </w:r>
      <w:r w:rsidRPr="008A63A0">
        <w:rPr>
          <w:sz w:val="24"/>
          <w:szCs w:val="24"/>
        </w:rPr>
        <w:t>Post</w:t>
      </w:r>
      <w:r>
        <w:rPr>
          <w:sz w:val="24"/>
          <w:szCs w:val="24"/>
        </w:rPr>
        <w:t>-</w:t>
      </w:r>
      <w:r w:rsidRPr="008A63A0">
        <w:rPr>
          <w:sz w:val="24"/>
          <w:szCs w:val="24"/>
        </w:rPr>
        <w:t>filling with mean, we were still left with 34% of missing temperature. We then grouped the series Id and year to further fill the missing values, which resulted in 1% decrease of missing percentage.</w:t>
      </w:r>
    </w:p>
    <w:p w:rsidR="00BA1520" w:rsidRPr="008A63A0" w:rsidRDefault="00BA1520" w:rsidP="00BA1520">
      <w:pPr>
        <w:spacing w:line="276" w:lineRule="auto"/>
        <w:jc w:val="both"/>
        <w:rPr>
          <w:sz w:val="24"/>
          <w:szCs w:val="24"/>
        </w:rPr>
      </w:pPr>
      <w:r w:rsidRPr="008A63A0">
        <w:rPr>
          <w:sz w:val="24"/>
          <w:szCs w:val="24"/>
        </w:rPr>
        <w:t>Now with left 33% missing data, we further used random</w:t>
      </w:r>
      <w:r>
        <w:rPr>
          <w:sz w:val="24"/>
          <w:szCs w:val="24"/>
        </w:rPr>
        <w:t xml:space="preserve"> </w:t>
      </w:r>
      <w:r w:rsidRPr="008A63A0">
        <w:rPr>
          <w:sz w:val="24"/>
          <w:szCs w:val="24"/>
        </w:rPr>
        <w:t>forest</w:t>
      </w:r>
      <w:r>
        <w:rPr>
          <w:sz w:val="24"/>
          <w:szCs w:val="24"/>
        </w:rPr>
        <w:t xml:space="preserve"> </w:t>
      </w:r>
      <w:r w:rsidRPr="008A63A0">
        <w:rPr>
          <w:sz w:val="24"/>
          <w:szCs w:val="24"/>
        </w:rPr>
        <w:t>regressor to fill in the missing temperature (keeping the consumption attribute aside and passing the rest). Since the data was non-linear as shown by the graphs, using an ensemble model (like random</w:t>
      </w:r>
      <w:r>
        <w:rPr>
          <w:sz w:val="24"/>
          <w:szCs w:val="24"/>
        </w:rPr>
        <w:t xml:space="preserve"> </w:t>
      </w:r>
      <w:r w:rsidRPr="008A63A0">
        <w:rPr>
          <w:sz w:val="24"/>
          <w:szCs w:val="24"/>
        </w:rPr>
        <w:t>forest</w:t>
      </w:r>
      <w:r>
        <w:rPr>
          <w:sz w:val="24"/>
          <w:szCs w:val="24"/>
        </w:rPr>
        <w:t xml:space="preserve"> </w:t>
      </w:r>
      <w:r w:rsidRPr="008A63A0">
        <w:rPr>
          <w:sz w:val="24"/>
          <w:szCs w:val="24"/>
        </w:rPr>
        <w:t>regressor) rather than linear regression</w:t>
      </w:r>
      <w:r>
        <w:rPr>
          <w:sz w:val="24"/>
          <w:szCs w:val="24"/>
        </w:rPr>
        <w:t xml:space="preserve"> was appropriate</w:t>
      </w:r>
      <w:r w:rsidRPr="008A63A0">
        <w:rPr>
          <w:sz w:val="24"/>
          <w:szCs w:val="24"/>
        </w:rPr>
        <w:t>.</w:t>
      </w:r>
    </w:p>
    <w:p w:rsidR="00BA1520" w:rsidRPr="008A63A0" w:rsidRDefault="00BA1520" w:rsidP="00BA1520">
      <w:pPr>
        <w:spacing w:line="276" w:lineRule="auto"/>
        <w:jc w:val="both"/>
        <w:rPr>
          <w:sz w:val="24"/>
          <w:szCs w:val="24"/>
        </w:rPr>
      </w:pPr>
      <w:r w:rsidRPr="008A63A0">
        <w:rPr>
          <w:sz w:val="24"/>
          <w:szCs w:val="24"/>
        </w:rPr>
        <w:t>The preprocessed data filled with random forest regressor</w:t>
      </w:r>
      <w:r>
        <w:rPr>
          <w:sz w:val="24"/>
          <w:szCs w:val="24"/>
        </w:rPr>
        <w:t xml:space="preserve"> </w:t>
      </w:r>
      <w:r w:rsidRPr="008A63A0">
        <w:rPr>
          <w:sz w:val="24"/>
          <w:szCs w:val="24"/>
        </w:rPr>
        <w:t xml:space="preserve">and one hot encoding on the </w:t>
      </w:r>
      <w:r>
        <w:rPr>
          <w:sz w:val="24"/>
          <w:szCs w:val="24"/>
        </w:rPr>
        <w:t>two</w:t>
      </w:r>
      <w:r w:rsidRPr="008A63A0">
        <w:rPr>
          <w:sz w:val="24"/>
          <w:szCs w:val="24"/>
        </w:rPr>
        <w:t xml:space="preserve"> categorical attributes marked the end of our preprocessing of the first approach.</w:t>
      </w:r>
    </w:p>
    <w:p w:rsidR="00BA1520" w:rsidRPr="008A63A0" w:rsidRDefault="00BA1520" w:rsidP="00BA1520">
      <w:pPr>
        <w:spacing w:line="276" w:lineRule="auto"/>
        <w:jc w:val="both"/>
        <w:rPr>
          <w:sz w:val="24"/>
          <w:szCs w:val="24"/>
        </w:rPr>
      </w:pPr>
      <w:r w:rsidRPr="008A63A0">
        <w:rPr>
          <w:sz w:val="24"/>
          <w:szCs w:val="24"/>
        </w:rPr>
        <w:t>In the second approach we used the timestamp and the series id attributes and ignored all the other attributes, making it a forecasting problem. This approach didn’t need preprocessing except for passing the raw data to the LSTM model.</w:t>
      </w:r>
    </w:p>
    <w:p w:rsidR="00BA1520" w:rsidRDefault="00BA1520">
      <w:pPr>
        <w:ind w:left="220"/>
        <w:rPr>
          <w:b/>
          <w:sz w:val="28"/>
          <w:szCs w:val="28"/>
        </w:rPr>
      </w:pPr>
    </w:p>
    <w:p w:rsidR="00BA1520" w:rsidRDefault="00597700">
      <w:pPr>
        <w:ind w:left="220"/>
        <w:rPr>
          <w:b/>
          <w:sz w:val="28"/>
          <w:szCs w:val="28"/>
        </w:rPr>
      </w:pPr>
      <w:r>
        <w:rPr>
          <w:b/>
          <w:noProof/>
          <w:sz w:val="28"/>
          <w:szCs w:val="28"/>
          <w:lang w:val="en-IN" w:eastAsia="en-IN"/>
        </w:rPr>
        <mc:AlternateContent>
          <mc:Choice Requires="wpg">
            <w:drawing>
              <wp:anchor distT="0" distB="0" distL="114300" distR="114300" simplePos="0" relativeHeight="251675648" behindDoc="1" locked="0" layoutInCell="1" allowOverlap="1">
                <wp:simplePos x="0" y="0"/>
                <wp:positionH relativeFrom="page">
                  <wp:posOffset>902970</wp:posOffset>
                </wp:positionH>
                <wp:positionV relativeFrom="paragraph">
                  <wp:posOffset>209550</wp:posOffset>
                </wp:positionV>
                <wp:extent cx="6020435" cy="57785"/>
                <wp:effectExtent l="7620" t="5080" r="1270" b="3810"/>
                <wp:wrapNone/>
                <wp:docPr id="86"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0435" cy="57785"/>
                          <a:chOff x="1381" y="1358"/>
                          <a:chExt cx="9481" cy="91"/>
                        </a:xfrm>
                      </wpg:grpSpPr>
                      <wps:wsp>
                        <wps:cNvPr id="87" name="Freeform 90"/>
                        <wps:cNvSpPr>
                          <a:spLocks/>
                        </wps:cNvSpPr>
                        <wps:spPr bwMode="auto">
                          <a:xfrm>
                            <a:off x="1412" y="1389"/>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39370">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91"/>
                        <wps:cNvSpPr>
                          <a:spLocks/>
                        </wps:cNvSpPr>
                        <wps:spPr bwMode="auto">
                          <a:xfrm>
                            <a:off x="1412" y="1441"/>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10414">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454E56" id="Group 89" o:spid="_x0000_s1026" style="position:absolute;margin-left:71.1pt;margin-top:16.5pt;width:474.05pt;height:4.55pt;z-index:-251640832;mso-position-horizontal-relative:page" coordorigin="1381,1358" coordsize="94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">
                <v:shape id="Freeform 90" o:spid="_x0000_s1027" style="position:absolute;left:1412;top:1389;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" path="m,l9419,e" filled="f" strokecolor="#612322" strokeweight="3.1pt">
                  <v:path arrowok="t" o:connecttype="custom" o:connectlocs="0,0;9419,0" o:connectangles="0,0"/>
                </v:shape>
                <v:shape id="Freeform 91" o:spid="_x0000_s1028" style="position:absolute;left:1412;top:1441;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" path="m,l9419,e" filled="f" strokecolor="#612322" strokeweight=".82pt">
                  <v:path arrowok="t" o:connecttype="custom" o:connectlocs="0,0;9419,0" o:connectangles="0,0"/>
                </v:shape>
                <w10:wrap anchorx="page"/>
              </v:group>
            </w:pict>
          </mc:Fallback>
        </mc:AlternateContent>
      </w:r>
    </w:p>
    <w:p w:rsidR="00BA1520" w:rsidRDefault="00BA1520" w:rsidP="00CF35F9">
      <w:pPr>
        <w:spacing w:line="340" w:lineRule="exact"/>
        <w:jc w:val="center"/>
        <w:rPr>
          <w:rFonts w:ascii="Calibri" w:eastAsia="Calibri" w:hAnsi="Calibri" w:cs="Calibri"/>
          <w:sz w:val="28"/>
          <w:szCs w:val="28"/>
        </w:rPr>
      </w:pPr>
      <w:r>
        <w:rPr>
          <w:rFonts w:ascii="Calibri" w:eastAsia="Calibri" w:hAnsi="Calibri" w:cs="Calibri"/>
          <w:b/>
          <w:sz w:val="28"/>
          <w:szCs w:val="28"/>
        </w:rPr>
        <w:lastRenderedPageBreak/>
        <w:t>School of Computer Science and Engineering</w:t>
      </w:r>
    </w:p>
    <w:p w:rsidR="00BA1520" w:rsidRDefault="00597700" w:rsidP="00BA1520">
      <w:pPr>
        <w:rPr>
          <w:sz w:val="24"/>
          <w:szCs w:val="24"/>
        </w:rPr>
      </w:pPr>
      <w:r>
        <w:rPr>
          <w:noProof/>
        </w:rPr>
        <mc:AlternateContent>
          <mc:Choice Requires="wpg">
            <w:drawing>
              <wp:anchor distT="0" distB="0" distL="114300" distR="114300" simplePos="0" relativeHeight="251674624" behindDoc="1" locked="0" layoutInCell="1" allowOverlap="1">
                <wp:simplePos x="0" y="0"/>
                <wp:positionH relativeFrom="page">
                  <wp:posOffset>922655</wp:posOffset>
                </wp:positionH>
                <wp:positionV relativeFrom="page">
                  <wp:posOffset>1224915</wp:posOffset>
                </wp:positionV>
                <wp:extent cx="5904230" cy="39370"/>
                <wp:effectExtent l="8255" t="5715" r="2540" b="2540"/>
                <wp:wrapNone/>
                <wp:docPr id="83"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4230" cy="39370"/>
                          <a:chOff x="1411" y="2167"/>
                          <a:chExt cx="9298" cy="62"/>
                        </a:xfrm>
                      </wpg:grpSpPr>
                      <wps:wsp>
                        <wps:cNvPr id="84" name="Freeform 87"/>
                        <wps:cNvSpPr>
                          <a:spLocks/>
                        </wps:cNvSpPr>
                        <wps:spPr bwMode="auto">
                          <a:xfrm>
                            <a:off x="1422" y="2178"/>
                            <a:ext cx="9276" cy="0"/>
                          </a:xfrm>
                          <a:custGeom>
                            <a:avLst/>
                            <a:gdLst>
                              <a:gd name="T0" fmla="+- 0 1422 1422"/>
                              <a:gd name="T1" fmla="*/ T0 w 9276"/>
                              <a:gd name="T2" fmla="+- 0 10698 1422"/>
                              <a:gd name="T3" fmla="*/ T2 w 9276"/>
                            </a:gdLst>
                            <a:ahLst/>
                            <a:cxnLst>
                              <a:cxn ang="0">
                                <a:pos x="T1" y="0"/>
                              </a:cxn>
                              <a:cxn ang="0">
                                <a:pos x="T3" y="0"/>
                              </a:cxn>
                            </a:cxnLst>
                            <a:rect l="0" t="0" r="r" b="b"/>
                            <a:pathLst>
                              <a:path w="9276">
                                <a:moveTo>
                                  <a:pt x="0" y="0"/>
                                </a:moveTo>
                                <a:lnTo>
                                  <a:pt x="9276" y="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88"/>
                        <wps:cNvSpPr>
                          <a:spLocks/>
                        </wps:cNvSpPr>
                        <wps:spPr bwMode="auto">
                          <a:xfrm>
                            <a:off x="1422" y="2218"/>
                            <a:ext cx="9276" cy="0"/>
                          </a:xfrm>
                          <a:custGeom>
                            <a:avLst/>
                            <a:gdLst>
                              <a:gd name="T0" fmla="+- 0 1422 1422"/>
                              <a:gd name="T1" fmla="*/ T0 w 9276"/>
                              <a:gd name="T2" fmla="+- 0 10698 1422"/>
                              <a:gd name="T3" fmla="*/ T2 w 9276"/>
                            </a:gdLst>
                            <a:ahLst/>
                            <a:cxnLst>
                              <a:cxn ang="0">
                                <a:pos x="T1" y="0"/>
                              </a:cxn>
                              <a:cxn ang="0">
                                <a:pos x="T3" y="0"/>
                              </a:cxn>
                            </a:cxnLst>
                            <a:rect l="0" t="0" r="r" b="b"/>
                            <a:pathLst>
                              <a:path w="9276">
                                <a:moveTo>
                                  <a:pt x="0" y="0"/>
                                </a:moveTo>
                                <a:lnTo>
                                  <a:pt x="9276" y="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2A710A" id="Group 86" o:spid="_x0000_s1026" style="position:absolute;margin-left:72.65pt;margin-top:96.45pt;width:464.9pt;height:3.1pt;z-index:-251641856;mso-position-horizontal-relative:page;mso-position-vertical-relative:page" coordorigin="1411,2167" coordsize="929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">
                <v:shape id="Freeform 87" o:spid="_x0000_s1027" style="position:absolute;left:1422;top:2178;width:9276;height:0;visibility:visible;mso-wrap-style:square;v-text-anchor:top" coordsize="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" path="m,l9276,e" filled="f" strokeweight="1.1pt">
                  <v:path arrowok="t" o:connecttype="custom" o:connectlocs="0,0;9276,0" o:connectangles="0,0"/>
                </v:shape>
                <v:shape id="Freeform 88" o:spid="_x0000_s1028" style="position:absolute;left:1422;top:2218;width:9276;height:0;visibility:visible;mso-wrap-style:square;v-text-anchor:top" coordsize="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" path="m,l9276,e" filled="f" strokeweight="1.1pt">
                  <v:path arrowok="t" o:connecttype="custom" o:connectlocs="0,0;9276,0" o:connectangles="0,0"/>
                </v:shape>
                <w10:wrap anchorx="page" anchory="page"/>
              </v:group>
            </w:pict>
          </mc:Fallback>
        </mc:AlternateContent>
      </w:r>
    </w:p>
    <w:p w:rsidR="008D3F6C" w:rsidRDefault="00611951" w:rsidP="00B31652">
      <w:pPr>
        <w:jc w:val="both"/>
        <w:rPr>
          <w:b/>
          <w:sz w:val="28"/>
          <w:szCs w:val="28"/>
        </w:rPr>
      </w:pPr>
      <w:r>
        <w:rPr>
          <w:b/>
          <w:sz w:val="28"/>
          <w:szCs w:val="28"/>
        </w:rPr>
        <w:t>Model Building</w:t>
      </w:r>
    </w:p>
    <w:p w:rsidR="00B31652" w:rsidRDefault="00B31652" w:rsidP="00B31652">
      <w:pPr>
        <w:ind w:firstLine="160"/>
        <w:jc w:val="both"/>
        <w:rPr>
          <w:sz w:val="28"/>
          <w:szCs w:val="28"/>
        </w:rPr>
      </w:pPr>
    </w:p>
    <w:p w:rsidR="00DF35CA" w:rsidRDefault="00611951" w:rsidP="00B31652">
      <w:pPr>
        <w:spacing w:line="276" w:lineRule="auto"/>
        <w:jc w:val="both"/>
        <w:rPr>
          <w:sz w:val="24"/>
          <w:szCs w:val="24"/>
        </w:rPr>
      </w:pPr>
      <w:r>
        <w:rPr>
          <w:sz w:val="24"/>
          <w:szCs w:val="24"/>
        </w:rPr>
        <w:t xml:space="preserve">The models used are: </w:t>
      </w:r>
    </w:p>
    <w:p w:rsidR="00CF35F9" w:rsidRDefault="00CF35F9" w:rsidP="00B31652">
      <w:pPr>
        <w:spacing w:line="276" w:lineRule="auto"/>
        <w:jc w:val="both"/>
        <w:rPr>
          <w:sz w:val="24"/>
          <w:szCs w:val="24"/>
        </w:rPr>
      </w:pPr>
    </w:p>
    <w:p w:rsidR="00DF35CA" w:rsidRDefault="00DF35CA" w:rsidP="00B31652">
      <w:pPr>
        <w:spacing w:line="276" w:lineRule="auto"/>
        <w:jc w:val="both"/>
        <w:rPr>
          <w:sz w:val="28"/>
          <w:szCs w:val="28"/>
          <w:u w:val="single"/>
        </w:rPr>
      </w:pPr>
      <w:r w:rsidRPr="00F40E92">
        <w:rPr>
          <w:sz w:val="28"/>
          <w:szCs w:val="28"/>
          <w:u w:val="single"/>
        </w:rPr>
        <w:t>Linear Regression</w:t>
      </w:r>
    </w:p>
    <w:p w:rsidR="00880FE8" w:rsidRPr="00B17E64" w:rsidRDefault="00880FE8" w:rsidP="00880FE8">
      <w:pPr>
        <w:spacing w:line="276" w:lineRule="auto"/>
        <w:jc w:val="both"/>
        <w:rPr>
          <w:sz w:val="24"/>
          <w:szCs w:val="24"/>
          <w:lang w:val="en-IN" w:eastAsia="en-IN"/>
        </w:rPr>
      </w:pPr>
      <w:r w:rsidRPr="00B17E64">
        <w:rPr>
          <w:color w:val="000000"/>
          <w:sz w:val="24"/>
          <w:szCs w:val="24"/>
          <w:shd w:val="clear" w:color="auto" w:fill="FFFFFF"/>
          <w:lang w:val="en-IN" w:eastAsia="en-IN"/>
        </w:rPr>
        <w:t>Multiple linear regression attempts to model the relationship between two or more explanatory variables and a response variable by fitting a linear equation to observed data. Every value of the independent variable </w:t>
      </w:r>
      <w:r w:rsidRPr="00B17E64">
        <w:rPr>
          <w:i/>
          <w:iCs/>
          <w:color w:val="000000"/>
          <w:sz w:val="24"/>
          <w:szCs w:val="24"/>
          <w:shd w:val="clear" w:color="auto" w:fill="FFFFFF"/>
          <w:lang w:val="en-IN" w:eastAsia="en-IN"/>
        </w:rPr>
        <w:t>x</w:t>
      </w:r>
      <w:r w:rsidRPr="00B17E64">
        <w:rPr>
          <w:color w:val="000000"/>
          <w:sz w:val="24"/>
          <w:szCs w:val="24"/>
          <w:shd w:val="clear" w:color="auto" w:fill="FFFFFF"/>
          <w:lang w:val="en-IN" w:eastAsia="en-IN"/>
        </w:rPr>
        <w:t> is associated with a value of the dependent variable </w:t>
      </w:r>
      <w:r w:rsidRPr="00B17E64">
        <w:rPr>
          <w:i/>
          <w:iCs/>
          <w:color w:val="000000"/>
          <w:sz w:val="24"/>
          <w:szCs w:val="24"/>
          <w:shd w:val="clear" w:color="auto" w:fill="FFFFFF"/>
          <w:lang w:val="en-IN" w:eastAsia="en-IN"/>
        </w:rPr>
        <w:t>y</w:t>
      </w:r>
      <w:r w:rsidRPr="00B17E64">
        <w:rPr>
          <w:color w:val="000000"/>
          <w:sz w:val="24"/>
          <w:szCs w:val="24"/>
          <w:shd w:val="clear" w:color="auto" w:fill="FFFFFF"/>
          <w:lang w:val="en-IN" w:eastAsia="en-IN"/>
        </w:rPr>
        <w:t>. The population regression line for </w:t>
      </w:r>
      <w:r w:rsidRPr="00B17E64">
        <w:rPr>
          <w:i/>
          <w:iCs/>
          <w:color w:val="000000"/>
          <w:sz w:val="24"/>
          <w:szCs w:val="24"/>
          <w:shd w:val="clear" w:color="auto" w:fill="FFFFFF"/>
          <w:lang w:val="en-IN" w:eastAsia="en-IN"/>
        </w:rPr>
        <w:t>p</w:t>
      </w:r>
      <w:r w:rsidRPr="00B17E64">
        <w:rPr>
          <w:color w:val="000000"/>
          <w:sz w:val="24"/>
          <w:szCs w:val="24"/>
          <w:shd w:val="clear" w:color="auto" w:fill="FFFFFF"/>
          <w:lang w:val="en-IN" w:eastAsia="en-IN"/>
        </w:rPr>
        <w:t> explanatory variables </w:t>
      </w:r>
      <w:r w:rsidRPr="00B17E64">
        <w:rPr>
          <w:i/>
          <w:iCs/>
          <w:color w:val="000000"/>
          <w:sz w:val="24"/>
          <w:szCs w:val="24"/>
          <w:shd w:val="clear" w:color="auto" w:fill="FFFFFF"/>
          <w:lang w:val="en-IN" w:eastAsia="en-IN"/>
        </w:rPr>
        <w:t>x</w:t>
      </w:r>
      <w:r w:rsidRPr="00B17E64">
        <w:rPr>
          <w:color w:val="000000"/>
          <w:sz w:val="24"/>
          <w:szCs w:val="24"/>
          <w:shd w:val="clear" w:color="auto" w:fill="FFFFFF"/>
          <w:vertAlign w:val="subscript"/>
          <w:lang w:val="en-IN" w:eastAsia="en-IN"/>
        </w:rPr>
        <w:t>1</w:t>
      </w:r>
      <w:r w:rsidRPr="00B17E64">
        <w:rPr>
          <w:color w:val="000000"/>
          <w:sz w:val="24"/>
          <w:szCs w:val="24"/>
          <w:shd w:val="clear" w:color="auto" w:fill="FFFFFF"/>
          <w:lang w:val="en-IN" w:eastAsia="en-IN"/>
        </w:rPr>
        <w:t>, </w:t>
      </w:r>
      <w:r w:rsidRPr="00B17E64">
        <w:rPr>
          <w:i/>
          <w:iCs/>
          <w:color w:val="000000"/>
          <w:sz w:val="24"/>
          <w:szCs w:val="24"/>
          <w:shd w:val="clear" w:color="auto" w:fill="FFFFFF"/>
          <w:lang w:val="en-IN" w:eastAsia="en-IN"/>
        </w:rPr>
        <w:t>x</w:t>
      </w:r>
      <w:r w:rsidRPr="00B17E64">
        <w:rPr>
          <w:color w:val="000000"/>
          <w:sz w:val="24"/>
          <w:szCs w:val="24"/>
          <w:shd w:val="clear" w:color="auto" w:fill="FFFFFF"/>
          <w:vertAlign w:val="subscript"/>
          <w:lang w:val="en-IN" w:eastAsia="en-IN"/>
        </w:rPr>
        <w:t>2</w:t>
      </w:r>
      <w:r w:rsidRPr="00B17E64">
        <w:rPr>
          <w:color w:val="000000"/>
          <w:sz w:val="24"/>
          <w:szCs w:val="24"/>
          <w:shd w:val="clear" w:color="auto" w:fill="FFFFFF"/>
          <w:lang w:val="en-IN" w:eastAsia="en-IN"/>
        </w:rPr>
        <w:t xml:space="preserve">, </w:t>
      </w:r>
      <w:proofErr w:type="gramStart"/>
      <w:r w:rsidRPr="00B17E64">
        <w:rPr>
          <w:color w:val="000000"/>
          <w:sz w:val="24"/>
          <w:szCs w:val="24"/>
          <w:shd w:val="clear" w:color="auto" w:fill="FFFFFF"/>
          <w:lang w:val="en-IN" w:eastAsia="en-IN"/>
        </w:rPr>
        <w:t>... ,</w:t>
      </w:r>
      <w:proofErr w:type="gramEnd"/>
      <w:r w:rsidRPr="00B17E64">
        <w:rPr>
          <w:color w:val="000000"/>
          <w:sz w:val="24"/>
          <w:szCs w:val="24"/>
          <w:shd w:val="clear" w:color="auto" w:fill="FFFFFF"/>
          <w:lang w:val="en-IN" w:eastAsia="en-IN"/>
        </w:rPr>
        <w:t> </w:t>
      </w:r>
      <w:proofErr w:type="spellStart"/>
      <w:r w:rsidRPr="00B17E64">
        <w:rPr>
          <w:i/>
          <w:iCs/>
          <w:color w:val="000000"/>
          <w:sz w:val="24"/>
          <w:szCs w:val="24"/>
          <w:shd w:val="clear" w:color="auto" w:fill="FFFFFF"/>
          <w:lang w:val="en-IN" w:eastAsia="en-IN"/>
        </w:rPr>
        <w:t>x</w:t>
      </w:r>
      <w:r w:rsidRPr="00B17E64">
        <w:rPr>
          <w:color w:val="000000"/>
          <w:sz w:val="24"/>
          <w:szCs w:val="24"/>
          <w:shd w:val="clear" w:color="auto" w:fill="FFFFFF"/>
          <w:vertAlign w:val="subscript"/>
          <w:lang w:val="en-IN" w:eastAsia="en-IN"/>
        </w:rPr>
        <w:t>p</w:t>
      </w:r>
      <w:proofErr w:type="spellEnd"/>
      <w:r w:rsidRPr="00B17E64">
        <w:rPr>
          <w:color w:val="000000"/>
          <w:sz w:val="24"/>
          <w:szCs w:val="24"/>
          <w:shd w:val="clear" w:color="auto" w:fill="FFFFFF"/>
          <w:lang w:val="en-IN" w:eastAsia="en-IN"/>
        </w:rPr>
        <w:t> is defined to be </w:t>
      </w:r>
      <w:r w:rsidRPr="00B17E64">
        <w:rPr>
          <w:noProof/>
          <w:sz w:val="24"/>
          <w:szCs w:val="24"/>
          <w:lang w:val="en-IN" w:eastAsia="en-IN"/>
        </w:rPr>
        <w:drawing>
          <wp:inline distT="0" distB="0" distL="0" distR="0">
            <wp:extent cx="228600" cy="247650"/>
            <wp:effectExtent l="19050" t="0" r="0" b="0"/>
            <wp:docPr id="40" name="Picture 1" descr="https://ci3.googleusercontent.com/proxy/_EfYyni_uxRCEZBF8JXGyOSGPWpJt-8Mb8NN0Cc4MBCDRLV0mqDCJMjovyxukaPv-JabEPeyWFqrkybjJPkfnhc5ngouluA=s0-d-e1-ft#http://www.stat.yale.edu/Courses/1997-98/101/mu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i3.googleusercontent.com/proxy/_EfYyni_uxRCEZBF8JXGyOSGPWpJt-8Mb8NN0Cc4MBCDRLV0mqDCJMjovyxukaPv-JabEPeyWFqrkybjJPkfnhc5ngouluA=s0-d-e1-ft#http://www.stat.yale.edu/Courses/1997-98/101/mu2.gif"/>
                    <pic:cNvPicPr>
                      <a:picLocks noChangeAspect="1" noChangeArrowheads="1"/>
                    </pic:cNvPicPr>
                  </pic:nvPicPr>
                  <pic:blipFill>
                    <a:blip r:embed="rId13"/>
                    <a:srcRect/>
                    <a:stretch>
                      <a:fillRect/>
                    </a:stretch>
                  </pic:blipFill>
                  <pic:spPr bwMode="auto">
                    <a:xfrm>
                      <a:off x="0" y="0"/>
                      <a:ext cx="228600" cy="247650"/>
                    </a:xfrm>
                    <a:prstGeom prst="rect">
                      <a:avLst/>
                    </a:prstGeom>
                    <a:noFill/>
                    <a:ln w="9525">
                      <a:noFill/>
                      <a:miter lim="800000"/>
                      <a:headEnd/>
                      <a:tailEnd/>
                    </a:ln>
                  </pic:spPr>
                </pic:pic>
              </a:graphicData>
            </a:graphic>
          </wp:inline>
        </w:drawing>
      </w:r>
      <w:r w:rsidRPr="00B17E64">
        <w:rPr>
          <w:color w:val="000000"/>
          <w:sz w:val="24"/>
          <w:szCs w:val="24"/>
          <w:shd w:val="clear" w:color="auto" w:fill="FFFFFF"/>
          <w:vertAlign w:val="subscript"/>
          <w:lang w:val="en-IN" w:eastAsia="en-IN"/>
        </w:rPr>
        <w:t>y</w:t>
      </w:r>
      <w:r w:rsidRPr="00B17E64">
        <w:rPr>
          <w:color w:val="000000"/>
          <w:sz w:val="24"/>
          <w:szCs w:val="24"/>
          <w:shd w:val="clear" w:color="auto" w:fill="FFFFFF"/>
          <w:lang w:val="en-IN" w:eastAsia="en-IN"/>
        </w:rPr>
        <w:t> = </w:t>
      </w:r>
      <w:r w:rsidRPr="00B17E64">
        <w:rPr>
          <w:noProof/>
          <w:sz w:val="24"/>
          <w:szCs w:val="24"/>
          <w:lang w:val="en-IN" w:eastAsia="en-IN"/>
        </w:rPr>
        <w:drawing>
          <wp:inline distT="0" distB="0" distL="0" distR="0">
            <wp:extent cx="133350" cy="219075"/>
            <wp:effectExtent l="19050" t="0" r="0" b="0"/>
            <wp:docPr id="41" name="Picture 2" descr="https://ci5.googleusercontent.com/proxy/RqpQ3lE_gTiT7W6-OG7wvVjOPGcQGTgxAq7cgG5ZFh0-3eavTHnx2lPQSZLYln-Loi3ORxqfCRUe8lTfAWTzHEeNrLtvRNov=s0-d-e1-ft#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i5.googleusercontent.com/proxy/RqpQ3lE_gTiT7W6-OG7wvVjOPGcQGTgxAq7cgG5ZFh0-3eavTHnx2lPQSZLYln-Loi3ORxqfCRUe8lTfAWTzHEeNrLtvRNov=s0-d-e1-ft#http://www.stat.yale.edu/Courses/1997-98/101/beta.gif"/>
                    <pic:cNvPicPr>
                      <a:picLocks noChangeAspect="1" noChangeArrowheads="1"/>
                    </pic:cNvPicPr>
                  </pic:nvPicPr>
                  <pic:blipFill>
                    <a:blip r:embed="rId14"/>
                    <a:srcRect/>
                    <a:stretch>
                      <a:fillRect/>
                    </a:stretch>
                  </pic:blipFill>
                  <pic:spPr bwMode="auto">
                    <a:xfrm>
                      <a:off x="0" y="0"/>
                      <a:ext cx="133350" cy="219075"/>
                    </a:xfrm>
                    <a:prstGeom prst="rect">
                      <a:avLst/>
                    </a:prstGeom>
                    <a:noFill/>
                    <a:ln w="9525">
                      <a:noFill/>
                      <a:miter lim="800000"/>
                      <a:headEnd/>
                      <a:tailEnd/>
                    </a:ln>
                  </pic:spPr>
                </pic:pic>
              </a:graphicData>
            </a:graphic>
          </wp:inline>
        </w:drawing>
      </w:r>
      <w:r w:rsidRPr="00B17E64">
        <w:rPr>
          <w:color w:val="000000"/>
          <w:sz w:val="24"/>
          <w:szCs w:val="24"/>
          <w:shd w:val="clear" w:color="auto" w:fill="FFFFFF"/>
          <w:vertAlign w:val="subscript"/>
          <w:lang w:val="en-IN" w:eastAsia="en-IN"/>
        </w:rPr>
        <w:t>0</w:t>
      </w:r>
      <w:r w:rsidRPr="00B17E64">
        <w:rPr>
          <w:color w:val="000000"/>
          <w:sz w:val="24"/>
          <w:szCs w:val="24"/>
          <w:shd w:val="clear" w:color="auto" w:fill="FFFFFF"/>
          <w:lang w:val="en-IN" w:eastAsia="en-IN"/>
        </w:rPr>
        <w:t> + </w:t>
      </w:r>
      <w:r w:rsidRPr="00B17E64">
        <w:rPr>
          <w:noProof/>
          <w:sz w:val="24"/>
          <w:szCs w:val="24"/>
          <w:lang w:val="en-IN" w:eastAsia="en-IN"/>
        </w:rPr>
        <w:drawing>
          <wp:inline distT="0" distB="0" distL="0" distR="0">
            <wp:extent cx="133350" cy="219075"/>
            <wp:effectExtent l="19050" t="0" r="0" b="0"/>
            <wp:docPr id="42" name="Picture 3" descr="https://ci5.googleusercontent.com/proxy/RqpQ3lE_gTiT7W6-OG7wvVjOPGcQGTgxAq7cgG5ZFh0-3eavTHnx2lPQSZLYln-Loi3ORxqfCRUe8lTfAWTzHEeNrLtvRNov=s0-d-e1-ft#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i5.googleusercontent.com/proxy/RqpQ3lE_gTiT7W6-OG7wvVjOPGcQGTgxAq7cgG5ZFh0-3eavTHnx2lPQSZLYln-Loi3ORxqfCRUe8lTfAWTzHEeNrLtvRNov=s0-d-e1-ft#http://www.stat.yale.edu/Courses/1997-98/101/beta.gif"/>
                    <pic:cNvPicPr>
                      <a:picLocks noChangeAspect="1" noChangeArrowheads="1"/>
                    </pic:cNvPicPr>
                  </pic:nvPicPr>
                  <pic:blipFill>
                    <a:blip r:embed="rId14"/>
                    <a:srcRect/>
                    <a:stretch>
                      <a:fillRect/>
                    </a:stretch>
                  </pic:blipFill>
                  <pic:spPr bwMode="auto">
                    <a:xfrm>
                      <a:off x="0" y="0"/>
                      <a:ext cx="133350" cy="219075"/>
                    </a:xfrm>
                    <a:prstGeom prst="rect">
                      <a:avLst/>
                    </a:prstGeom>
                    <a:noFill/>
                    <a:ln w="9525">
                      <a:noFill/>
                      <a:miter lim="800000"/>
                      <a:headEnd/>
                      <a:tailEnd/>
                    </a:ln>
                  </pic:spPr>
                </pic:pic>
              </a:graphicData>
            </a:graphic>
          </wp:inline>
        </w:drawing>
      </w:r>
      <w:r w:rsidRPr="00B17E64">
        <w:rPr>
          <w:color w:val="000000"/>
          <w:sz w:val="24"/>
          <w:szCs w:val="24"/>
          <w:shd w:val="clear" w:color="auto" w:fill="FFFFFF"/>
          <w:vertAlign w:val="subscript"/>
          <w:lang w:val="en-IN" w:eastAsia="en-IN"/>
        </w:rPr>
        <w:t>1</w:t>
      </w:r>
      <w:r w:rsidRPr="00B17E64">
        <w:rPr>
          <w:i/>
          <w:iCs/>
          <w:color w:val="000000"/>
          <w:sz w:val="24"/>
          <w:szCs w:val="24"/>
          <w:shd w:val="clear" w:color="auto" w:fill="FFFFFF"/>
          <w:lang w:val="en-IN" w:eastAsia="en-IN"/>
        </w:rPr>
        <w:t>x</w:t>
      </w:r>
      <w:r w:rsidRPr="00B17E64">
        <w:rPr>
          <w:color w:val="000000"/>
          <w:sz w:val="24"/>
          <w:szCs w:val="24"/>
          <w:shd w:val="clear" w:color="auto" w:fill="FFFFFF"/>
          <w:vertAlign w:val="subscript"/>
          <w:lang w:val="en-IN" w:eastAsia="en-IN"/>
        </w:rPr>
        <w:t>1</w:t>
      </w:r>
      <w:r w:rsidRPr="00B17E64">
        <w:rPr>
          <w:color w:val="000000"/>
          <w:sz w:val="24"/>
          <w:szCs w:val="24"/>
          <w:shd w:val="clear" w:color="auto" w:fill="FFFFFF"/>
          <w:lang w:val="en-IN" w:eastAsia="en-IN"/>
        </w:rPr>
        <w:t> + </w:t>
      </w:r>
      <w:r w:rsidRPr="00B17E64">
        <w:rPr>
          <w:noProof/>
          <w:sz w:val="24"/>
          <w:szCs w:val="24"/>
          <w:lang w:val="en-IN" w:eastAsia="en-IN"/>
        </w:rPr>
        <w:drawing>
          <wp:inline distT="0" distB="0" distL="0" distR="0">
            <wp:extent cx="133350" cy="219075"/>
            <wp:effectExtent l="19050" t="0" r="0" b="0"/>
            <wp:docPr id="43" name="Picture 4" descr="https://ci5.googleusercontent.com/proxy/RqpQ3lE_gTiT7W6-OG7wvVjOPGcQGTgxAq7cgG5ZFh0-3eavTHnx2lPQSZLYln-Loi3ORxqfCRUe8lTfAWTzHEeNrLtvRNov=s0-d-e1-ft#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i5.googleusercontent.com/proxy/RqpQ3lE_gTiT7W6-OG7wvVjOPGcQGTgxAq7cgG5ZFh0-3eavTHnx2lPQSZLYln-Loi3ORxqfCRUe8lTfAWTzHEeNrLtvRNov=s0-d-e1-ft#http://www.stat.yale.edu/Courses/1997-98/101/beta.gif"/>
                    <pic:cNvPicPr>
                      <a:picLocks noChangeAspect="1" noChangeArrowheads="1"/>
                    </pic:cNvPicPr>
                  </pic:nvPicPr>
                  <pic:blipFill>
                    <a:blip r:embed="rId14"/>
                    <a:srcRect/>
                    <a:stretch>
                      <a:fillRect/>
                    </a:stretch>
                  </pic:blipFill>
                  <pic:spPr bwMode="auto">
                    <a:xfrm>
                      <a:off x="0" y="0"/>
                      <a:ext cx="133350" cy="219075"/>
                    </a:xfrm>
                    <a:prstGeom prst="rect">
                      <a:avLst/>
                    </a:prstGeom>
                    <a:noFill/>
                    <a:ln w="9525">
                      <a:noFill/>
                      <a:miter lim="800000"/>
                      <a:headEnd/>
                      <a:tailEnd/>
                    </a:ln>
                  </pic:spPr>
                </pic:pic>
              </a:graphicData>
            </a:graphic>
          </wp:inline>
        </w:drawing>
      </w:r>
      <w:r w:rsidRPr="00B17E64">
        <w:rPr>
          <w:color w:val="000000"/>
          <w:sz w:val="24"/>
          <w:szCs w:val="24"/>
          <w:shd w:val="clear" w:color="auto" w:fill="FFFFFF"/>
          <w:vertAlign w:val="subscript"/>
          <w:lang w:val="en-IN" w:eastAsia="en-IN"/>
        </w:rPr>
        <w:t>2</w:t>
      </w:r>
      <w:r w:rsidRPr="00B17E64">
        <w:rPr>
          <w:i/>
          <w:iCs/>
          <w:color w:val="000000"/>
          <w:sz w:val="24"/>
          <w:szCs w:val="24"/>
          <w:shd w:val="clear" w:color="auto" w:fill="FFFFFF"/>
          <w:lang w:val="en-IN" w:eastAsia="en-IN"/>
        </w:rPr>
        <w:t>x</w:t>
      </w:r>
      <w:r w:rsidRPr="00B17E64">
        <w:rPr>
          <w:color w:val="000000"/>
          <w:sz w:val="24"/>
          <w:szCs w:val="24"/>
          <w:shd w:val="clear" w:color="auto" w:fill="FFFFFF"/>
          <w:vertAlign w:val="subscript"/>
          <w:lang w:val="en-IN" w:eastAsia="en-IN"/>
        </w:rPr>
        <w:t>2</w:t>
      </w:r>
      <w:r w:rsidRPr="00B17E64">
        <w:rPr>
          <w:color w:val="000000"/>
          <w:sz w:val="24"/>
          <w:szCs w:val="24"/>
          <w:shd w:val="clear" w:color="auto" w:fill="FFFFFF"/>
          <w:lang w:val="en-IN" w:eastAsia="en-IN"/>
        </w:rPr>
        <w:t> + ... + </w:t>
      </w:r>
      <w:r w:rsidRPr="00B17E64">
        <w:rPr>
          <w:noProof/>
          <w:sz w:val="24"/>
          <w:szCs w:val="24"/>
          <w:lang w:val="en-IN" w:eastAsia="en-IN"/>
        </w:rPr>
        <w:drawing>
          <wp:inline distT="0" distB="0" distL="0" distR="0">
            <wp:extent cx="133350" cy="219075"/>
            <wp:effectExtent l="19050" t="0" r="0" b="0"/>
            <wp:docPr id="44" name="Picture 5" descr="https://ci5.googleusercontent.com/proxy/RqpQ3lE_gTiT7W6-OG7wvVjOPGcQGTgxAq7cgG5ZFh0-3eavTHnx2lPQSZLYln-Loi3ORxqfCRUe8lTfAWTzHEeNrLtvRNov=s0-d-e1-ft#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i5.googleusercontent.com/proxy/RqpQ3lE_gTiT7W6-OG7wvVjOPGcQGTgxAq7cgG5ZFh0-3eavTHnx2lPQSZLYln-Loi3ORxqfCRUe8lTfAWTzHEeNrLtvRNov=s0-d-e1-ft#http://www.stat.yale.edu/Courses/1997-98/101/beta.gif"/>
                    <pic:cNvPicPr>
                      <a:picLocks noChangeAspect="1" noChangeArrowheads="1"/>
                    </pic:cNvPicPr>
                  </pic:nvPicPr>
                  <pic:blipFill>
                    <a:blip r:embed="rId14"/>
                    <a:srcRect/>
                    <a:stretch>
                      <a:fillRect/>
                    </a:stretch>
                  </pic:blipFill>
                  <pic:spPr bwMode="auto">
                    <a:xfrm>
                      <a:off x="0" y="0"/>
                      <a:ext cx="133350" cy="219075"/>
                    </a:xfrm>
                    <a:prstGeom prst="rect">
                      <a:avLst/>
                    </a:prstGeom>
                    <a:noFill/>
                    <a:ln w="9525">
                      <a:noFill/>
                      <a:miter lim="800000"/>
                      <a:headEnd/>
                      <a:tailEnd/>
                    </a:ln>
                  </pic:spPr>
                </pic:pic>
              </a:graphicData>
            </a:graphic>
          </wp:inline>
        </w:drawing>
      </w:r>
      <w:proofErr w:type="spellStart"/>
      <w:r w:rsidRPr="00B17E64">
        <w:rPr>
          <w:color w:val="000000"/>
          <w:sz w:val="24"/>
          <w:szCs w:val="24"/>
          <w:shd w:val="clear" w:color="auto" w:fill="FFFFFF"/>
          <w:vertAlign w:val="subscript"/>
          <w:lang w:val="en-IN" w:eastAsia="en-IN"/>
        </w:rPr>
        <w:t>p</w:t>
      </w:r>
      <w:r w:rsidRPr="00B17E64">
        <w:rPr>
          <w:i/>
          <w:iCs/>
          <w:color w:val="000000"/>
          <w:sz w:val="24"/>
          <w:szCs w:val="24"/>
          <w:shd w:val="clear" w:color="auto" w:fill="FFFFFF"/>
          <w:lang w:val="en-IN" w:eastAsia="en-IN"/>
        </w:rPr>
        <w:t>x</w:t>
      </w:r>
      <w:r w:rsidRPr="00B17E64">
        <w:rPr>
          <w:color w:val="000000"/>
          <w:sz w:val="24"/>
          <w:szCs w:val="24"/>
          <w:shd w:val="clear" w:color="auto" w:fill="FFFFFF"/>
          <w:vertAlign w:val="subscript"/>
          <w:lang w:val="en-IN" w:eastAsia="en-IN"/>
        </w:rPr>
        <w:t>p</w:t>
      </w:r>
      <w:proofErr w:type="spellEnd"/>
      <w:r w:rsidRPr="00B17E64">
        <w:rPr>
          <w:color w:val="000000"/>
          <w:sz w:val="24"/>
          <w:szCs w:val="24"/>
          <w:shd w:val="clear" w:color="auto" w:fill="FFFFFF"/>
          <w:lang w:val="en-IN" w:eastAsia="en-IN"/>
        </w:rPr>
        <w:t>. This line describes how the mean response </w:t>
      </w:r>
      <w:r w:rsidRPr="00B17E64">
        <w:rPr>
          <w:noProof/>
          <w:sz w:val="24"/>
          <w:szCs w:val="24"/>
          <w:lang w:val="en-IN" w:eastAsia="en-IN"/>
        </w:rPr>
        <w:drawing>
          <wp:inline distT="0" distB="0" distL="0" distR="0">
            <wp:extent cx="228600" cy="247650"/>
            <wp:effectExtent l="19050" t="0" r="0" b="0"/>
            <wp:docPr id="45" name="Picture 6" descr="https://ci3.googleusercontent.com/proxy/_EfYyni_uxRCEZBF8JXGyOSGPWpJt-8Mb8NN0Cc4MBCDRLV0mqDCJMjovyxukaPv-JabEPeyWFqrkybjJPkfnhc5ngouluA=s0-d-e1-ft#http://www.stat.yale.edu/Courses/1997-98/101/mu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i3.googleusercontent.com/proxy/_EfYyni_uxRCEZBF8JXGyOSGPWpJt-8Mb8NN0Cc4MBCDRLV0mqDCJMjovyxukaPv-JabEPeyWFqrkybjJPkfnhc5ngouluA=s0-d-e1-ft#http://www.stat.yale.edu/Courses/1997-98/101/mu2.gif"/>
                    <pic:cNvPicPr>
                      <a:picLocks noChangeAspect="1" noChangeArrowheads="1"/>
                    </pic:cNvPicPr>
                  </pic:nvPicPr>
                  <pic:blipFill>
                    <a:blip r:embed="rId13"/>
                    <a:srcRect/>
                    <a:stretch>
                      <a:fillRect/>
                    </a:stretch>
                  </pic:blipFill>
                  <pic:spPr bwMode="auto">
                    <a:xfrm>
                      <a:off x="0" y="0"/>
                      <a:ext cx="228600" cy="247650"/>
                    </a:xfrm>
                    <a:prstGeom prst="rect">
                      <a:avLst/>
                    </a:prstGeom>
                    <a:noFill/>
                    <a:ln w="9525">
                      <a:noFill/>
                      <a:miter lim="800000"/>
                      <a:headEnd/>
                      <a:tailEnd/>
                    </a:ln>
                  </pic:spPr>
                </pic:pic>
              </a:graphicData>
            </a:graphic>
          </wp:inline>
        </w:drawing>
      </w:r>
      <w:r w:rsidRPr="00B17E64">
        <w:rPr>
          <w:color w:val="000000"/>
          <w:sz w:val="24"/>
          <w:szCs w:val="24"/>
          <w:shd w:val="clear" w:color="auto" w:fill="FFFFFF"/>
          <w:vertAlign w:val="subscript"/>
          <w:lang w:val="en-IN" w:eastAsia="en-IN"/>
        </w:rPr>
        <w:t>y</w:t>
      </w:r>
      <w:r w:rsidRPr="00B17E64">
        <w:rPr>
          <w:color w:val="000000"/>
          <w:sz w:val="24"/>
          <w:szCs w:val="24"/>
          <w:shd w:val="clear" w:color="auto" w:fill="FFFFFF"/>
          <w:lang w:val="en-IN" w:eastAsia="en-IN"/>
        </w:rPr>
        <w:t> changes with the explanatory variables. The observed values for </w:t>
      </w:r>
      <w:r w:rsidRPr="00B17E64">
        <w:rPr>
          <w:i/>
          <w:iCs/>
          <w:color w:val="000000"/>
          <w:sz w:val="24"/>
          <w:szCs w:val="24"/>
          <w:shd w:val="clear" w:color="auto" w:fill="FFFFFF"/>
          <w:lang w:val="en-IN" w:eastAsia="en-IN"/>
        </w:rPr>
        <w:t>y</w:t>
      </w:r>
      <w:r w:rsidRPr="00B17E64">
        <w:rPr>
          <w:color w:val="000000"/>
          <w:sz w:val="24"/>
          <w:szCs w:val="24"/>
          <w:shd w:val="clear" w:color="auto" w:fill="FFFFFF"/>
          <w:lang w:val="en-IN" w:eastAsia="en-IN"/>
        </w:rPr>
        <w:t> vary about their means </w:t>
      </w:r>
      <w:r w:rsidRPr="00B17E64">
        <w:rPr>
          <w:noProof/>
          <w:sz w:val="24"/>
          <w:szCs w:val="24"/>
          <w:lang w:val="en-IN" w:eastAsia="en-IN"/>
        </w:rPr>
        <w:drawing>
          <wp:inline distT="0" distB="0" distL="0" distR="0">
            <wp:extent cx="228600" cy="247650"/>
            <wp:effectExtent l="19050" t="0" r="0" b="0"/>
            <wp:docPr id="46" name="Picture 7" descr="https://ci3.googleusercontent.com/proxy/_EfYyni_uxRCEZBF8JXGyOSGPWpJt-8Mb8NN0Cc4MBCDRLV0mqDCJMjovyxukaPv-JabEPeyWFqrkybjJPkfnhc5ngouluA=s0-d-e1-ft#http://www.stat.yale.edu/Courses/1997-98/101/mu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i3.googleusercontent.com/proxy/_EfYyni_uxRCEZBF8JXGyOSGPWpJt-8Mb8NN0Cc4MBCDRLV0mqDCJMjovyxukaPv-JabEPeyWFqrkybjJPkfnhc5ngouluA=s0-d-e1-ft#http://www.stat.yale.edu/Courses/1997-98/101/mu2.gif"/>
                    <pic:cNvPicPr>
                      <a:picLocks noChangeAspect="1" noChangeArrowheads="1"/>
                    </pic:cNvPicPr>
                  </pic:nvPicPr>
                  <pic:blipFill>
                    <a:blip r:embed="rId13"/>
                    <a:srcRect/>
                    <a:stretch>
                      <a:fillRect/>
                    </a:stretch>
                  </pic:blipFill>
                  <pic:spPr bwMode="auto">
                    <a:xfrm>
                      <a:off x="0" y="0"/>
                      <a:ext cx="228600" cy="247650"/>
                    </a:xfrm>
                    <a:prstGeom prst="rect">
                      <a:avLst/>
                    </a:prstGeom>
                    <a:noFill/>
                    <a:ln w="9525">
                      <a:noFill/>
                      <a:miter lim="800000"/>
                      <a:headEnd/>
                      <a:tailEnd/>
                    </a:ln>
                  </pic:spPr>
                </pic:pic>
              </a:graphicData>
            </a:graphic>
          </wp:inline>
        </w:drawing>
      </w:r>
      <w:r w:rsidRPr="00B17E64">
        <w:rPr>
          <w:color w:val="000000"/>
          <w:sz w:val="24"/>
          <w:szCs w:val="24"/>
          <w:shd w:val="clear" w:color="auto" w:fill="FFFFFF"/>
          <w:vertAlign w:val="subscript"/>
          <w:lang w:val="en-IN" w:eastAsia="en-IN"/>
        </w:rPr>
        <w:t>y</w:t>
      </w:r>
      <w:r w:rsidRPr="00B17E64">
        <w:rPr>
          <w:color w:val="000000"/>
          <w:sz w:val="24"/>
          <w:szCs w:val="24"/>
          <w:shd w:val="clear" w:color="auto" w:fill="FFFFFF"/>
          <w:lang w:val="en-IN" w:eastAsia="en-IN"/>
        </w:rPr>
        <w:t> and are assumed to have the same standard deviation </w:t>
      </w:r>
      <w:r w:rsidRPr="00B17E64">
        <w:rPr>
          <w:noProof/>
          <w:sz w:val="24"/>
          <w:szCs w:val="24"/>
          <w:lang w:val="en-IN" w:eastAsia="en-IN"/>
        </w:rPr>
        <w:drawing>
          <wp:inline distT="0" distB="0" distL="0" distR="0">
            <wp:extent cx="209550" cy="180975"/>
            <wp:effectExtent l="0" t="0" r="0" b="0"/>
            <wp:docPr id="47" name="Picture 8" descr="https://ci6.googleusercontent.com/proxy/---3f3GqnTWXMECjLulwnVxa9FiKffKGCgZJKFw6_b_1Nob0-wsCNjhX0PIRTN6LLpP_NEXhtTLVid8JpaEliIYWQLeNcCH41pg=s0-d-e1-ft#http://www.stat.yale.edu/Courses/1997-98/101/sigm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i6.googleusercontent.com/proxy/---3f3GqnTWXMECjLulwnVxa9FiKffKGCgZJKFw6_b_1Nob0-wsCNjhX0PIRTN6LLpP_NEXhtTLVid8JpaEliIYWQLeNcCH41pg=s0-d-e1-ft#http://www.stat.yale.edu/Courses/1997-98/101/sigma2.gif"/>
                    <pic:cNvPicPr>
                      <a:picLocks noChangeAspect="1" noChangeArrowheads="1"/>
                    </pic:cNvPicPr>
                  </pic:nvPicPr>
                  <pic:blipFill>
                    <a:blip r:embed="rId15"/>
                    <a:srcRect/>
                    <a:stretch>
                      <a:fillRect/>
                    </a:stretch>
                  </pic:blipFill>
                  <pic:spPr bwMode="auto">
                    <a:xfrm>
                      <a:off x="0" y="0"/>
                      <a:ext cx="209550" cy="180975"/>
                    </a:xfrm>
                    <a:prstGeom prst="rect">
                      <a:avLst/>
                    </a:prstGeom>
                    <a:noFill/>
                    <a:ln w="9525">
                      <a:noFill/>
                      <a:miter lim="800000"/>
                      <a:headEnd/>
                      <a:tailEnd/>
                    </a:ln>
                  </pic:spPr>
                </pic:pic>
              </a:graphicData>
            </a:graphic>
          </wp:inline>
        </w:drawing>
      </w:r>
      <w:r w:rsidRPr="00B17E64">
        <w:rPr>
          <w:color w:val="000000"/>
          <w:sz w:val="24"/>
          <w:szCs w:val="24"/>
          <w:shd w:val="clear" w:color="auto" w:fill="FFFFFF"/>
          <w:lang w:val="en-IN" w:eastAsia="en-IN"/>
        </w:rPr>
        <w:t>. The fitted values </w:t>
      </w:r>
      <w:r w:rsidRPr="00B17E64">
        <w:rPr>
          <w:i/>
          <w:iCs/>
          <w:color w:val="000000"/>
          <w:sz w:val="24"/>
          <w:szCs w:val="24"/>
          <w:shd w:val="clear" w:color="auto" w:fill="FFFFFF"/>
          <w:lang w:val="en-IN" w:eastAsia="en-IN"/>
        </w:rPr>
        <w:t>b</w:t>
      </w:r>
      <w:r w:rsidRPr="00B17E64">
        <w:rPr>
          <w:i/>
          <w:iCs/>
          <w:color w:val="000000"/>
          <w:sz w:val="24"/>
          <w:szCs w:val="24"/>
          <w:shd w:val="clear" w:color="auto" w:fill="FFFFFF"/>
          <w:vertAlign w:val="subscript"/>
          <w:lang w:val="en-IN" w:eastAsia="en-IN"/>
        </w:rPr>
        <w:t>0</w:t>
      </w:r>
      <w:r w:rsidRPr="00B17E64">
        <w:rPr>
          <w:color w:val="000000"/>
          <w:sz w:val="24"/>
          <w:szCs w:val="24"/>
          <w:shd w:val="clear" w:color="auto" w:fill="FFFFFF"/>
          <w:lang w:val="en-IN" w:eastAsia="en-IN"/>
        </w:rPr>
        <w:t>, </w:t>
      </w:r>
      <w:r w:rsidRPr="00B17E64">
        <w:rPr>
          <w:i/>
          <w:iCs/>
          <w:color w:val="000000"/>
          <w:sz w:val="24"/>
          <w:szCs w:val="24"/>
          <w:shd w:val="clear" w:color="auto" w:fill="FFFFFF"/>
          <w:lang w:val="en-IN" w:eastAsia="en-IN"/>
        </w:rPr>
        <w:t>b</w:t>
      </w:r>
      <w:r w:rsidRPr="00B17E64">
        <w:rPr>
          <w:i/>
          <w:iCs/>
          <w:color w:val="000000"/>
          <w:sz w:val="24"/>
          <w:szCs w:val="24"/>
          <w:shd w:val="clear" w:color="auto" w:fill="FFFFFF"/>
          <w:vertAlign w:val="subscript"/>
          <w:lang w:val="en-IN" w:eastAsia="en-IN"/>
        </w:rPr>
        <w:t>1</w:t>
      </w:r>
      <w:r w:rsidRPr="00B17E64">
        <w:rPr>
          <w:color w:val="000000"/>
          <w:sz w:val="24"/>
          <w:szCs w:val="24"/>
          <w:shd w:val="clear" w:color="auto" w:fill="FFFFFF"/>
          <w:lang w:val="en-IN" w:eastAsia="en-IN"/>
        </w:rPr>
        <w:t>, ..., </w:t>
      </w:r>
      <w:r w:rsidRPr="00B17E64">
        <w:rPr>
          <w:i/>
          <w:iCs/>
          <w:color w:val="000000"/>
          <w:sz w:val="24"/>
          <w:szCs w:val="24"/>
          <w:shd w:val="clear" w:color="auto" w:fill="FFFFFF"/>
          <w:lang w:val="en-IN" w:eastAsia="en-IN"/>
        </w:rPr>
        <w:t>b</w:t>
      </w:r>
      <w:r w:rsidRPr="00B17E64">
        <w:rPr>
          <w:i/>
          <w:iCs/>
          <w:color w:val="000000"/>
          <w:sz w:val="24"/>
          <w:szCs w:val="24"/>
          <w:shd w:val="clear" w:color="auto" w:fill="FFFFFF"/>
          <w:vertAlign w:val="subscript"/>
          <w:lang w:val="en-IN" w:eastAsia="en-IN"/>
        </w:rPr>
        <w:t>p</w:t>
      </w:r>
      <w:r w:rsidRPr="00B17E64">
        <w:rPr>
          <w:color w:val="000000"/>
          <w:sz w:val="24"/>
          <w:szCs w:val="24"/>
          <w:shd w:val="clear" w:color="auto" w:fill="FFFFFF"/>
          <w:lang w:val="en-IN" w:eastAsia="en-IN"/>
        </w:rPr>
        <w:t> estimate the parameters </w:t>
      </w:r>
      <w:r w:rsidRPr="00B17E64">
        <w:rPr>
          <w:noProof/>
          <w:sz w:val="24"/>
          <w:szCs w:val="24"/>
          <w:lang w:val="en-IN" w:eastAsia="en-IN"/>
        </w:rPr>
        <w:drawing>
          <wp:inline distT="0" distB="0" distL="0" distR="0">
            <wp:extent cx="133350" cy="219075"/>
            <wp:effectExtent l="19050" t="0" r="0" b="0"/>
            <wp:docPr id="48" name="Picture 9" descr="https://ci5.googleusercontent.com/proxy/RqpQ3lE_gTiT7W6-OG7wvVjOPGcQGTgxAq7cgG5ZFh0-3eavTHnx2lPQSZLYln-Loi3ORxqfCRUe8lTfAWTzHEeNrLtvRNov=s0-d-e1-ft#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i5.googleusercontent.com/proxy/RqpQ3lE_gTiT7W6-OG7wvVjOPGcQGTgxAq7cgG5ZFh0-3eavTHnx2lPQSZLYln-Loi3ORxqfCRUe8lTfAWTzHEeNrLtvRNov=s0-d-e1-ft#http://www.stat.yale.edu/Courses/1997-98/101/beta.gif"/>
                    <pic:cNvPicPr>
                      <a:picLocks noChangeAspect="1" noChangeArrowheads="1"/>
                    </pic:cNvPicPr>
                  </pic:nvPicPr>
                  <pic:blipFill>
                    <a:blip r:embed="rId14"/>
                    <a:srcRect/>
                    <a:stretch>
                      <a:fillRect/>
                    </a:stretch>
                  </pic:blipFill>
                  <pic:spPr bwMode="auto">
                    <a:xfrm>
                      <a:off x="0" y="0"/>
                      <a:ext cx="133350" cy="219075"/>
                    </a:xfrm>
                    <a:prstGeom prst="rect">
                      <a:avLst/>
                    </a:prstGeom>
                    <a:noFill/>
                    <a:ln w="9525">
                      <a:noFill/>
                      <a:miter lim="800000"/>
                      <a:headEnd/>
                      <a:tailEnd/>
                    </a:ln>
                  </pic:spPr>
                </pic:pic>
              </a:graphicData>
            </a:graphic>
          </wp:inline>
        </w:drawing>
      </w:r>
      <w:r w:rsidRPr="00B17E64">
        <w:rPr>
          <w:color w:val="000000"/>
          <w:sz w:val="24"/>
          <w:szCs w:val="24"/>
          <w:shd w:val="clear" w:color="auto" w:fill="FFFFFF"/>
          <w:vertAlign w:val="subscript"/>
          <w:lang w:val="en-IN" w:eastAsia="en-IN"/>
        </w:rPr>
        <w:t>0</w:t>
      </w:r>
      <w:r w:rsidRPr="00B17E64">
        <w:rPr>
          <w:color w:val="000000"/>
          <w:sz w:val="24"/>
          <w:szCs w:val="24"/>
          <w:shd w:val="clear" w:color="auto" w:fill="FFFFFF"/>
          <w:lang w:val="en-IN" w:eastAsia="en-IN"/>
        </w:rPr>
        <w:t>, </w:t>
      </w:r>
      <w:r w:rsidRPr="00B17E64">
        <w:rPr>
          <w:noProof/>
          <w:sz w:val="24"/>
          <w:szCs w:val="24"/>
          <w:lang w:val="en-IN" w:eastAsia="en-IN"/>
        </w:rPr>
        <w:drawing>
          <wp:inline distT="0" distB="0" distL="0" distR="0">
            <wp:extent cx="133350" cy="219075"/>
            <wp:effectExtent l="19050" t="0" r="0" b="0"/>
            <wp:docPr id="49" name="Picture 10" descr="https://ci5.googleusercontent.com/proxy/RqpQ3lE_gTiT7W6-OG7wvVjOPGcQGTgxAq7cgG5ZFh0-3eavTHnx2lPQSZLYln-Loi3ORxqfCRUe8lTfAWTzHEeNrLtvRNov=s0-d-e1-ft#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i5.googleusercontent.com/proxy/RqpQ3lE_gTiT7W6-OG7wvVjOPGcQGTgxAq7cgG5ZFh0-3eavTHnx2lPQSZLYln-Loi3ORxqfCRUe8lTfAWTzHEeNrLtvRNov=s0-d-e1-ft#http://www.stat.yale.edu/Courses/1997-98/101/beta.gif"/>
                    <pic:cNvPicPr>
                      <a:picLocks noChangeAspect="1" noChangeArrowheads="1"/>
                    </pic:cNvPicPr>
                  </pic:nvPicPr>
                  <pic:blipFill>
                    <a:blip r:embed="rId14"/>
                    <a:srcRect/>
                    <a:stretch>
                      <a:fillRect/>
                    </a:stretch>
                  </pic:blipFill>
                  <pic:spPr bwMode="auto">
                    <a:xfrm>
                      <a:off x="0" y="0"/>
                      <a:ext cx="133350" cy="219075"/>
                    </a:xfrm>
                    <a:prstGeom prst="rect">
                      <a:avLst/>
                    </a:prstGeom>
                    <a:noFill/>
                    <a:ln w="9525">
                      <a:noFill/>
                      <a:miter lim="800000"/>
                      <a:headEnd/>
                      <a:tailEnd/>
                    </a:ln>
                  </pic:spPr>
                </pic:pic>
              </a:graphicData>
            </a:graphic>
          </wp:inline>
        </w:drawing>
      </w:r>
      <w:r w:rsidRPr="00B17E64">
        <w:rPr>
          <w:color w:val="000000"/>
          <w:sz w:val="24"/>
          <w:szCs w:val="24"/>
          <w:shd w:val="clear" w:color="auto" w:fill="FFFFFF"/>
          <w:vertAlign w:val="subscript"/>
          <w:lang w:val="en-IN" w:eastAsia="en-IN"/>
        </w:rPr>
        <w:t>1</w:t>
      </w:r>
      <w:r w:rsidRPr="00B17E64">
        <w:rPr>
          <w:color w:val="000000"/>
          <w:sz w:val="24"/>
          <w:szCs w:val="24"/>
          <w:shd w:val="clear" w:color="auto" w:fill="FFFFFF"/>
          <w:lang w:val="en-IN" w:eastAsia="en-IN"/>
        </w:rPr>
        <w:t>, ..., </w:t>
      </w:r>
      <w:r w:rsidRPr="00B17E64">
        <w:rPr>
          <w:noProof/>
          <w:sz w:val="24"/>
          <w:szCs w:val="24"/>
          <w:lang w:val="en-IN" w:eastAsia="en-IN"/>
        </w:rPr>
        <w:drawing>
          <wp:inline distT="0" distB="0" distL="0" distR="0">
            <wp:extent cx="133350" cy="219075"/>
            <wp:effectExtent l="19050" t="0" r="0" b="0"/>
            <wp:docPr id="50" name="Picture 11" descr="https://ci5.googleusercontent.com/proxy/RqpQ3lE_gTiT7W6-OG7wvVjOPGcQGTgxAq7cgG5ZFh0-3eavTHnx2lPQSZLYln-Loi3ORxqfCRUe8lTfAWTzHEeNrLtvRNov=s0-d-e1-ft#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i5.googleusercontent.com/proxy/RqpQ3lE_gTiT7W6-OG7wvVjOPGcQGTgxAq7cgG5ZFh0-3eavTHnx2lPQSZLYln-Loi3ORxqfCRUe8lTfAWTzHEeNrLtvRNov=s0-d-e1-ft#http://www.stat.yale.edu/Courses/1997-98/101/beta.gif"/>
                    <pic:cNvPicPr>
                      <a:picLocks noChangeAspect="1" noChangeArrowheads="1"/>
                    </pic:cNvPicPr>
                  </pic:nvPicPr>
                  <pic:blipFill>
                    <a:blip r:embed="rId14"/>
                    <a:srcRect/>
                    <a:stretch>
                      <a:fillRect/>
                    </a:stretch>
                  </pic:blipFill>
                  <pic:spPr bwMode="auto">
                    <a:xfrm>
                      <a:off x="0" y="0"/>
                      <a:ext cx="133350" cy="219075"/>
                    </a:xfrm>
                    <a:prstGeom prst="rect">
                      <a:avLst/>
                    </a:prstGeom>
                    <a:noFill/>
                    <a:ln w="9525">
                      <a:noFill/>
                      <a:miter lim="800000"/>
                      <a:headEnd/>
                      <a:tailEnd/>
                    </a:ln>
                  </pic:spPr>
                </pic:pic>
              </a:graphicData>
            </a:graphic>
          </wp:inline>
        </w:drawing>
      </w:r>
      <w:r w:rsidRPr="00B17E64">
        <w:rPr>
          <w:color w:val="000000"/>
          <w:sz w:val="24"/>
          <w:szCs w:val="24"/>
          <w:shd w:val="clear" w:color="auto" w:fill="FFFFFF"/>
          <w:vertAlign w:val="subscript"/>
          <w:lang w:val="en-IN" w:eastAsia="en-IN"/>
        </w:rPr>
        <w:t>p</w:t>
      </w:r>
      <w:r w:rsidRPr="00B17E64">
        <w:rPr>
          <w:color w:val="000000"/>
          <w:sz w:val="24"/>
          <w:szCs w:val="24"/>
          <w:shd w:val="clear" w:color="auto" w:fill="FFFFFF"/>
          <w:lang w:val="en-IN" w:eastAsia="en-IN"/>
        </w:rPr>
        <w:t> of the population regression line.</w:t>
      </w:r>
    </w:p>
    <w:p w:rsidR="00880FE8" w:rsidRPr="00B17E64" w:rsidRDefault="00880FE8" w:rsidP="00880FE8">
      <w:pPr>
        <w:shd w:val="clear" w:color="auto" w:fill="FFFFFF"/>
        <w:spacing w:before="100" w:beforeAutospacing="1" w:after="100" w:afterAutospacing="1" w:line="276" w:lineRule="auto"/>
        <w:jc w:val="both"/>
        <w:rPr>
          <w:color w:val="000000"/>
          <w:sz w:val="24"/>
          <w:szCs w:val="24"/>
          <w:lang w:val="en-IN" w:eastAsia="en-IN"/>
        </w:rPr>
      </w:pPr>
      <w:r w:rsidRPr="00B17E64">
        <w:rPr>
          <w:color w:val="000000"/>
          <w:sz w:val="24"/>
          <w:szCs w:val="24"/>
          <w:lang w:val="en-IN" w:eastAsia="en-IN"/>
        </w:rPr>
        <w:t>Since the observed values for </w:t>
      </w:r>
      <w:r w:rsidRPr="00B17E64">
        <w:rPr>
          <w:i/>
          <w:iCs/>
          <w:color w:val="000000"/>
          <w:sz w:val="24"/>
          <w:szCs w:val="24"/>
          <w:lang w:val="en-IN" w:eastAsia="en-IN"/>
        </w:rPr>
        <w:t>y</w:t>
      </w:r>
      <w:r w:rsidRPr="00B17E64">
        <w:rPr>
          <w:color w:val="000000"/>
          <w:sz w:val="24"/>
          <w:szCs w:val="24"/>
          <w:lang w:val="en-IN" w:eastAsia="en-IN"/>
        </w:rPr>
        <w:t> vary about their means </w:t>
      </w:r>
      <w:r w:rsidRPr="00B17E64">
        <w:rPr>
          <w:noProof/>
          <w:color w:val="000000"/>
          <w:sz w:val="24"/>
          <w:szCs w:val="24"/>
          <w:lang w:val="en-IN" w:eastAsia="en-IN"/>
        </w:rPr>
        <w:drawing>
          <wp:inline distT="0" distB="0" distL="0" distR="0">
            <wp:extent cx="228600" cy="247650"/>
            <wp:effectExtent l="19050" t="0" r="0" b="0"/>
            <wp:docPr id="51" name="Picture 12" descr="https://ci3.googleusercontent.com/proxy/_EfYyni_uxRCEZBF8JXGyOSGPWpJt-8Mb8NN0Cc4MBCDRLV0mqDCJMjovyxukaPv-JabEPeyWFqrkybjJPkfnhc5ngouluA=s0-d-e1-ft#http://www.stat.yale.edu/Courses/1997-98/101/mu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i3.googleusercontent.com/proxy/_EfYyni_uxRCEZBF8JXGyOSGPWpJt-8Mb8NN0Cc4MBCDRLV0mqDCJMjovyxukaPv-JabEPeyWFqrkybjJPkfnhc5ngouluA=s0-d-e1-ft#http://www.stat.yale.edu/Courses/1997-98/101/mu2.gif"/>
                    <pic:cNvPicPr>
                      <a:picLocks noChangeAspect="1" noChangeArrowheads="1"/>
                    </pic:cNvPicPr>
                  </pic:nvPicPr>
                  <pic:blipFill>
                    <a:blip r:embed="rId13"/>
                    <a:srcRect/>
                    <a:stretch>
                      <a:fillRect/>
                    </a:stretch>
                  </pic:blipFill>
                  <pic:spPr bwMode="auto">
                    <a:xfrm>
                      <a:off x="0" y="0"/>
                      <a:ext cx="228600" cy="247650"/>
                    </a:xfrm>
                    <a:prstGeom prst="rect">
                      <a:avLst/>
                    </a:prstGeom>
                    <a:noFill/>
                    <a:ln w="9525">
                      <a:noFill/>
                      <a:miter lim="800000"/>
                      <a:headEnd/>
                      <a:tailEnd/>
                    </a:ln>
                  </pic:spPr>
                </pic:pic>
              </a:graphicData>
            </a:graphic>
          </wp:inline>
        </w:drawing>
      </w:r>
      <w:r w:rsidRPr="00B17E64">
        <w:rPr>
          <w:color w:val="000000"/>
          <w:sz w:val="24"/>
          <w:szCs w:val="24"/>
          <w:vertAlign w:val="subscript"/>
          <w:lang w:val="en-IN" w:eastAsia="en-IN"/>
        </w:rPr>
        <w:t>y</w:t>
      </w:r>
      <w:r w:rsidRPr="00B17E64">
        <w:rPr>
          <w:color w:val="000000"/>
          <w:sz w:val="24"/>
          <w:szCs w:val="24"/>
          <w:lang w:val="en-IN" w:eastAsia="en-IN"/>
        </w:rPr>
        <w:t>, the multiple regression model includes a term for this variation. In words, the model is expressed as DATA = FIT + RESIDUAL, where the "FIT" term represents the expression </w:t>
      </w:r>
      <w:r w:rsidRPr="00B17E64">
        <w:rPr>
          <w:noProof/>
          <w:color w:val="000000"/>
          <w:sz w:val="24"/>
          <w:szCs w:val="24"/>
          <w:lang w:val="en-IN" w:eastAsia="en-IN"/>
        </w:rPr>
        <w:drawing>
          <wp:inline distT="0" distB="0" distL="0" distR="0">
            <wp:extent cx="133350" cy="219075"/>
            <wp:effectExtent l="19050" t="0" r="0" b="0"/>
            <wp:docPr id="52" name="Picture 13" descr="https://ci5.googleusercontent.com/proxy/RqpQ3lE_gTiT7W6-OG7wvVjOPGcQGTgxAq7cgG5ZFh0-3eavTHnx2lPQSZLYln-Loi3ORxqfCRUe8lTfAWTzHEeNrLtvRNov=s0-d-e1-ft#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i5.googleusercontent.com/proxy/RqpQ3lE_gTiT7W6-OG7wvVjOPGcQGTgxAq7cgG5ZFh0-3eavTHnx2lPQSZLYln-Loi3ORxqfCRUe8lTfAWTzHEeNrLtvRNov=s0-d-e1-ft#http://www.stat.yale.edu/Courses/1997-98/101/beta.gif"/>
                    <pic:cNvPicPr>
                      <a:picLocks noChangeAspect="1" noChangeArrowheads="1"/>
                    </pic:cNvPicPr>
                  </pic:nvPicPr>
                  <pic:blipFill>
                    <a:blip r:embed="rId14"/>
                    <a:srcRect/>
                    <a:stretch>
                      <a:fillRect/>
                    </a:stretch>
                  </pic:blipFill>
                  <pic:spPr bwMode="auto">
                    <a:xfrm>
                      <a:off x="0" y="0"/>
                      <a:ext cx="133350" cy="219075"/>
                    </a:xfrm>
                    <a:prstGeom prst="rect">
                      <a:avLst/>
                    </a:prstGeom>
                    <a:noFill/>
                    <a:ln w="9525">
                      <a:noFill/>
                      <a:miter lim="800000"/>
                      <a:headEnd/>
                      <a:tailEnd/>
                    </a:ln>
                  </pic:spPr>
                </pic:pic>
              </a:graphicData>
            </a:graphic>
          </wp:inline>
        </w:drawing>
      </w:r>
      <w:r w:rsidRPr="00B17E64">
        <w:rPr>
          <w:color w:val="000000"/>
          <w:sz w:val="24"/>
          <w:szCs w:val="24"/>
          <w:vertAlign w:val="subscript"/>
          <w:lang w:val="en-IN" w:eastAsia="en-IN"/>
        </w:rPr>
        <w:t>0</w:t>
      </w:r>
      <w:r w:rsidRPr="00B17E64">
        <w:rPr>
          <w:color w:val="000000"/>
          <w:sz w:val="24"/>
          <w:szCs w:val="24"/>
          <w:lang w:val="en-IN" w:eastAsia="en-IN"/>
        </w:rPr>
        <w:t> + </w:t>
      </w:r>
      <w:r w:rsidRPr="00B17E64">
        <w:rPr>
          <w:noProof/>
          <w:color w:val="000000"/>
          <w:sz w:val="24"/>
          <w:szCs w:val="24"/>
          <w:lang w:val="en-IN" w:eastAsia="en-IN"/>
        </w:rPr>
        <w:drawing>
          <wp:inline distT="0" distB="0" distL="0" distR="0">
            <wp:extent cx="133350" cy="219075"/>
            <wp:effectExtent l="19050" t="0" r="0" b="0"/>
            <wp:docPr id="53" name="Picture 14" descr="https://ci5.googleusercontent.com/proxy/RqpQ3lE_gTiT7W6-OG7wvVjOPGcQGTgxAq7cgG5ZFh0-3eavTHnx2lPQSZLYln-Loi3ORxqfCRUe8lTfAWTzHEeNrLtvRNov=s0-d-e1-ft#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i5.googleusercontent.com/proxy/RqpQ3lE_gTiT7W6-OG7wvVjOPGcQGTgxAq7cgG5ZFh0-3eavTHnx2lPQSZLYln-Loi3ORxqfCRUe8lTfAWTzHEeNrLtvRNov=s0-d-e1-ft#http://www.stat.yale.edu/Courses/1997-98/101/beta.gif"/>
                    <pic:cNvPicPr>
                      <a:picLocks noChangeAspect="1" noChangeArrowheads="1"/>
                    </pic:cNvPicPr>
                  </pic:nvPicPr>
                  <pic:blipFill>
                    <a:blip r:embed="rId14"/>
                    <a:srcRect/>
                    <a:stretch>
                      <a:fillRect/>
                    </a:stretch>
                  </pic:blipFill>
                  <pic:spPr bwMode="auto">
                    <a:xfrm>
                      <a:off x="0" y="0"/>
                      <a:ext cx="133350" cy="219075"/>
                    </a:xfrm>
                    <a:prstGeom prst="rect">
                      <a:avLst/>
                    </a:prstGeom>
                    <a:noFill/>
                    <a:ln w="9525">
                      <a:noFill/>
                      <a:miter lim="800000"/>
                      <a:headEnd/>
                      <a:tailEnd/>
                    </a:ln>
                  </pic:spPr>
                </pic:pic>
              </a:graphicData>
            </a:graphic>
          </wp:inline>
        </w:drawing>
      </w:r>
      <w:r w:rsidRPr="00B17E64">
        <w:rPr>
          <w:color w:val="000000"/>
          <w:sz w:val="24"/>
          <w:szCs w:val="24"/>
          <w:vertAlign w:val="subscript"/>
          <w:lang w:val="en-IN" w:eastAsia="en-IN"/>
        </w:rPr>
        <w:t>1</w:t>
      </w:r>
      <w:r w:rsidRPr="00B17E64">
        <w:rPr>
          <w:i/>
          <w:iCs/>
          <w:color w:val="000000"/>
          <w:sz w:val="24"/>
          <w:szCs w:val="24"/>
          <w:lang w:val="en-IN" w:eastAsia="en-IN"/>
        </w:rPr>
        <w:t>x</w:t>
      </w:r>
      <w:r w:rsidRPr="00B17E64">
        <w:rPr>
          <w:color w:val="000000"/>
          <w:sz w:val="24"/>
          <w:szCs w:val="24"/>
          <w:vertAlign w:val="subscript"/>
          <w:lang w:val="en-IN" w:eastAsia="en-IN"/>
        </w:rPr>
        <w:t>1</w:t>
      </w:r>
      <w:r w:rsidRPr="00B17E64">
        <w:rPr>
          <w:color w:val="000000"/>
          <w:sz w:val="24"/>
          <w:szCs w:val="24"/>
          <w:lang w:val="en-IN" w:eastAsia="en-IN"/>
        </w:rPr>
        <w:t> + </w:t>
      </w:r>
      <w:r w:rsidRPr="00B17E64">
        <w:rPr>
          <w:noProof/>
          <w:color w:val="000000"/>
          <w:sz w:val="24"/>
          <w:szCs w:val="24"/>
          <w:lang w:val="en-IN" w:eastAsia="en-IN"/>
        </w:rPr>
        <w:drawing>
          <wp:inline distT="0" distB="0" distL="0" distR="0">
            <wp:extent cx="133350" cy="219075"/>
            <wp:effectExtent l="19050" t="0" r="0" b="0"/>
            <wp:docPr id="54" name="Picture 15" descr="https://ci5.googleusercontent.com/proxy/RqpQ3lE_gTiT7W6-OG7wvVjOPGcQGTgxAq7cgG5ZFh0-3eavTHnx2lPQSZLYln-Loi3ORxqfCRUe8lTfAWTzHEeNrLtvRNov=s0-d-e1-ft#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i5.googleusercontent.com/proxy/RqpQ3lE_gTiT7W6-OG7wvVjOPGcQGTgxAq7cgG5ZFh0-3eavTHnx2lPQSZLYln-Loi3ORxqfCRUe8lTfAWTzHEeNrLtvRNov=s0-d-e1-ft#http://www.stat.yale.edu/Courses/1997-98/101/beta.gif"/>
                    <pic:cNvPicPr>
                      <a:picLocks noChangeAspect="1" noChangeArrowheads="1"/>
                    </pic:cNvPicPr>
                  </pic:nvPicPr>
                  <pic:blipFill>
                    <a:blip r:embed="rId14"/>
                    <a:srcRect/>
                    <a:stretch>
                      <a:fillRect/>
                    </a:stretch>
                  </pic:blipFill>
                  <pic:spPr bwMode="auto">
                    <a:xfrm>
                      <a:off x="0" y="0"/>
                      <a:ext cx="133350" cy="219075"/>
                    </a:xfrm>
                    <a:prstGeom prst="rect">
                      <a:avLst/>
                    </a:prstGeom>
                    <a:noFill/>
                    <a:ln w="9525">
                      <a:noFill/>
                      <a:miter lim="800000"/>
                      <a:headEnd/>
                      <a:tailEnd/>
                    </a:ln>
                  </pic:spPr>
                </pic:pic>
              </a:graphicData>
            </a:graphic>
          </wp:inline>
        </w:drawing>
      </w:r>
      <w:r w:rsidRPr="00B17E64">
        <w:rPr>
          <w:color w:val="000000"/>
          <w:sz w:val="24"/>
          <w:szCs w:val="24"/>
          <w:vertAlign w:val="subscript"/>
          <w:lang w:val="en-IN" w:eastAsia="en-IN"/>
        </w:rPr>
        <w:t>2</w:t>
      </w:r>
      <w:r w:rsidRPr="00B17E64">
        <w:rPr>
          <w:i/>
          <w:iCs/>
          <w:color w:val="000000"/>
          <w:sz w:val="24"/>
          <w:szCs w:val="24"/>
          <w:lang w:val="en-IN" w:eastAsia="en-IN"/>
        </w:rPr>
        <w:t>x</w:t>
      </w:r>
      <w:r w:rsidRPr="00B17E64">
        <w:rPr>
          <w:color w:val="000000"/>
          <w:sz w:val="24"/>
          <w:szCs w:val="24"/>
          <w:vertAlign w:val="subscript"/>
          <w:lang w:val="en-IN" w:eastAsia="en-IN"/>
        </w:rPr>
        <w:t>2</w:t>
      </w:r>
      <w:r w:rsidRPr="00B17E64">
        <w:rPr>
          <w:color w:val="000000"/>
          <w:sz w:val="24"/>
          <w:szCs w:val="24"/>
          <w:lang w:val="en-IN" w:eastAsia="en-IN"/>
        </w:rPr>
        <w:t> + ... </w:t>
      </w:r>
      <w:r w:rsidRPr="00B17E64">
        <w:rPr>
          <w:noProof/>
          <w:color w:val="000000"/>
          <w:sz w:val="24"/>
          <w:szCs w:val="24"/>
          <w:lang w:val="en-IN" w:eastAsia="en-IN"/>
        </w:rPr>
        <w:drawing>
          <wp:inline distT="0" distB="0" distL="0" distR="0">
            <wp:extent cx="133350" cy="219075"/>
            <wp:effectExtent l="19050" t="0" r="0" b="0"/>
            <wp:docPr id="55" name="Picture 16" descr="https://ci5.googleusercontent.com/proxy/RqpQ3lE_gTiT7W6-OG7wvVjOPGcQGTgxAq7cgG5ZFh0-3eavTHnx2lPQSZLYln-Loi3ORxqfCRUe8lTfAWTzHEeNrLtvRNov=s0-d-e1-ft#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i5.googleusercontent.com/proxy/RqpQ3lE_gTiT7W6-OG7wvVjOPGcQGTgxAq7cgG5ZFh0-3eavTHnx2lPQSZLYln-Loi3ORxqfCRUe8lTfAWTzHEeNrLtvRNov=s0-d-e1-ft#http://www.stat.yale.edu/Courses/1997-98/101/beta.gif"/>
                    <pic:cNvPicPr>
                      <a:picLocks noChangeAspect="1" noChangeArrowheads="1"/>
                    </pic:cNvPicPr>
                  </pic:nvPicPr>
                  <pic:blipFill>
                    <a:blip r:embed="rId14"/>
                    <a:srcRect/>
                    <a:stretch>
                      <a:fillRect/>
                    </a:stretch>
                  </pic:blipFill>
                  <pic:spPr bwMode="auto">
                    <a:xfrm>
                      <a:off x="0" y="0"/>
                      <a:ext cx="133350" cy="219075"/>
                    </a:xfrm>
                    <a:prstGeom prst="rect">
                      <a:avLst/>
                    </a:prstGeom>
                    <a:noFill/>
                    <a:ln w="9525">
                      <a:noFill/>
                      <a:miter lim="800000"/>
                      <a:headEnd/>
                      <a:tailEnd/>
                    </a:ln>
                  </pic:spPr>
                </pic:pic>
              </a:graphicData>
            </a:graphic>
          </wp:inline>
        </w:drawing>
      </w:r>
      <w:proofErr w:type="spellStart"/>
      <w:r w:rsidRPr="00B17E64">
        <w:rPr>
          <w:color w:val="000000"/>
          <w:sz w:val="24"/>
          <w:szCs w:val="24"/>
          <w:vertAlign w:val="subscript"/>
          <w:lang w:val="en-IN" w:eastAsia="en-IN"/>
        </w:rPr>
        <w:t>p</w:t>
      </w:r>
      <w:r w:rsidRPr="00B17E64">
        <w:rPr>
          <w:i/>
          <w:iCs/>
          <w:color w:val="000000"/>
          <w:sz w:val="24"/>
          <w:szCs w:val="24"/>
          <w:lang w:val="en-IN" w:eastAsia="en-IN"/>
        </w:rPr>
        <w:t>x</w:t>
      </w:r>
      <w:r w:rsidRPr="00B17E64">
        <w:rPr>
          <w:color w:val="000000"/>
          <w:sz w:val="24"/>
          <w:szCs w:val="24"/>
          <w:vertAlign w:val="subscript"/>
          <w:lang w:val="en-IN" w:eastAsia="en-IN"/>
        </w:rPr>
        <w:t>p</w:t>
      </w:r>
      <w:proofErr w:type="spellEnd"/>
      <w:r w:rsidRPr="00B17E64">
        <w:rPr>
          <w:color w:val="000000"/>
          <w:sz w:val="24"/>
          <w:szCs w:val="24"/>
          <w:lang w:val="en-IN" w:eastAsia="en-IN"/>
        </w:rPr>
        <w:t>. The "RESIDUAL" term represents the deviations of the observed values </w:t>
      </w:r>
      <w:r w:rsidRPr="00B17E64">
        <w:rPr>
          <w:i/>
          <w:iCs/>
          <w:color w:val="000000"/>
          <w:sz w:val="24"/>
          <w:szCs w:val="24"/>
          <w:lang w:val="en-IN" w:eastAsia="en-IN"/>
        </w:rPr>
        <w:t>y</w:t>
      </w:r>
      <w:r w:rsidRPr="00B17E64">
        <w:rPr>
          <w:color w:val="000000"/>
          <w:sz w:val="24"/>
          <w:szCs w:val="24"/>
          <w:lang w:val="en-IN" w:eastAsia="en-IN"/>
        </w:rPr>
        <w:t> from their means </w:t>
      </w:r>
      <w:r w:rsidRPr="00B17E64">
        <w:rPr>
          <w:noProof/>
          <w:color w:val="000000"/>
          <w:sz w:val="24"/>
          <w:szCs w:val="24"/>
          <w:lang w:val="en-IN" w:eastAsia="en-IN"/>
        </w:rPr>
        <w:drawing>
          <wp:inline distT="0" distB="0" distL="0" distR="0">
            <wp:extent cx="228600" cy="247650"/>
            <wp:effectExtent l="19050" t="0" r="0" b="0"/>
            <wp:docPr id="56" name="Picture 17" descr="https://ci3.googleusercontent.com/proxy/_EfYyni_uxRCEZBF8JXGyOSGPWpJt-8Mb8NN0Cc4MBCDRLV0mqDCJMjovyxukaPv-JabEPeyWFqrkybjJPkfnhc5ngouluA=s0-d-e1-ft#http://www.stat.yale.edu/Courses/1997-98/101/mu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i3.googleusercontent.com/proxy/_EfYyni_uxRCEZBF8JXGyOSGPWpJt-8Mb8NN0Cc4MBCDRLV0mqDCJMjovyxukaPv-JabEPeyWFqrkybjJPkfnhc5ngouluA=s0-d-e1-ft#http://www.stat.yale.edu/Courses/1997-98/101/mu2.gif"/>
                    <pic:cNvPicPr>
                      <a:picLocks noChangeAspect="1" noChangeArrowheads="1"/>
                    </pic:cNvPicPr>
                  </pic:nvPicPr>
                  <pic:blipFill>
                    <a:blip r:embed="rId13"/>
                    <a:srcRect/>
                    <a:stretch>
                      <a:fillRect/>
                    </a:stretch>
                  </pic:blipFill>
                  <pic:spPr bwMode="auto">
                    <a:xfrm>
                      <a:off x="0" y="0"/>
                      <a:ext cx="228600" cy="247650"/>
                    </a:xfrm>
                    <a:prstGeom prst="rect">
                      <a:avLst/>
                    </a:prstGeom>
                    <a:noFill/>
                    <a:ln w="9525">
                      <a:noFill/>
                      <a:miter lim="800000"/>
                      <a:headEnd/>
                      <a:tailEnd/>
                    </a:ln>
                  </pic:spPr>
                </pic:pic>
              </a:graphicData>
            </a:graphic>
          </wp:inline>
        </w:drawing>
      </w:r>
      <w:r w:rsidRPr="00B17E64">
        <w:rPr>
          <w:color w:val="000000"/>
          <w:sz w:val="24"/>
          <w:szCs w:val="24"/>
          <w:vertAlign w:val="subscript"/>
          <w:lang w:val="en-IN" w:eastAsia="en-IN"/>
        </w:rPr>
        <w:t>y</w:t>
      </w:r>
      <w:r w:rsidRPr="00B17E64">
        <w:rPr>
          <w:color w:val="000000"/>
          <w:sz w:val="24"/>
          <w:szCs w:val="24"/>
          <w:lang w:val="en-IN" w:eastAsia="en-IN"/>
        </w:rPr>
        <w:t>, which are normally distributed with mean 0 and variance </w:t>
      </w:r>
      <w:r w:rsidRPr="00B17E64">
        <w:rPr>
          <w:noProof/>
          <w:color w:val="000000"/>
          <w:sz w:val="24"/>
          <w:szCs w:val="24"/>
          <w:lang w:val="en-IN" w:eastAsia="en-IN"/>
        </w:rPr>
        <w:drawing>
          <wp:inline distT="0" distB="0" distL="0" distR="0">
            <wp:extent cx="209550" cy="180975"/>
            <wp:effectExtent l="0" t="0" r="0" b="0"/>
            <wp:docPr id="57" name="Picture 18" descr="https://ci6.googleusercontent.com/proxy/---3f3GqnTWXMECjLulwnVxa9FiKffKGCgZJKFw6_b_1Nob0-wsCNjhX0PIRTN6LLpP_NEXhtTLVid8JpaEliIYWQLeNcCH41pg=s0-d-e1-ft#http://www.stat.yale.edu/Courses/1997-98/101/sigm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i6.googleusercontent.com/proxy/---3f3GqnTWXMECjLulwnVxa9FiKffKGCgZJKFw6_b_1Nob0-wsCNjhX0PIRTN6LLpP_NEXhtTLVid8JpaEliIYWQLeNcCH41pg=s0-d-e1-ft#http://www.stat.yale.edu/Courses/1997-98/101/sigma2.gif"/>
                    <pic:cNvPicPr>
                      <a:picLocks noChangeAspect="1" noChangeArrowheads="1"/>
                    </pic:cNvPicPr>
                  </pic:nvPicPr>
                  <pic:blipFill>
                    <a:blip r:embed="rId15"/>
                    <a:srcRect/>
                    <a:stretch>
                      <a:fillRect/>
                    </a:stretch>
                  </pic:blipFill>
                  <pic:spPr bwMode="auto">
                    <a:xfrm>
                      <a:off x="0" y="0"/>
                      <a:ext cx="209550" cy="180975"/>
                    </a:xfrm>
                    <a:prstGeom prst="rect">
                      <a:avLst/>
                    </a:prstGeom>
                    <a:noFill/>
                    <a:ln w="9525">
                      <a:noFill/>
                      <a:miter lim="800000"/>
                      <a:headEnd/>
                      <a:tailEnd/>
                    </a:ln>
                  </pic:spPr>
                </pic:pic>
              </a:graphicData>
            </a:graphic>
          </wp:inline>
        </w:drawing>
      </w:r>
      <w:r w:rsidRPr="00B17E64">
        <w:rPr>
          <w:color w:val="000000"/>
          <w:sz w:val="24"/>
          <w:szCs w:val="24"/>
          <w:lang w:val="en-IN" w:eastAsia="en-IN"/>
        </w:rPr>
        <w:t>. The notation for the model deviations is </w:t>
      </w:r>
      <w:r w:rsidRPr="00B17E64">
        <w:rPr>
          <w:noProof/>
          <w:color w:val="000000"/>
          <w:sz w:val="24"/>
          <w:szCs w:val="24"/>
          <w:lang w:val="en-IN" w:eastAsia="en-IN"/>
        </w:rPr>
        <w:drawing>
          <wp:inline distT="0" distB="0" distL="0" distR="0">
            <wp:extent cx="161925" cy="200025"/>
            <wp:effectExtent l="0" t="0" r="0" b="0"/>
            <wp:docPr id="58" name="Picture 19" descr="https://ci4.googleusercontent.com/proxy/POD7ecJvrZrZF4FUOGr3JSmQrblz15-UIICbe-7mNzRxrbS7tB5oKve34gqyxLtjhUde8PsNgsNCqY0647VOsH9hHyrG-94=s0-d-e1-ft#http://www.stat.yale.edu/Courses/1997-98/101/e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i4.googleusercontent.com/proxy/POD7ecJvrZrZF4FUOGr3JSmQrblz15-UIICbe-7mNzRxrbS7tB5oKve34gqyxLtjhUde8PsNgsNCqY0647VOsH9hHyrG-94=s0-d-e1-ft#http://www.stat.yale.edu/Courses/1997-98/101/eps.gif"/>
                    <pic:cNvPicPr>
                      <a:picLocks noChangeAspect="1" noChangeArrowheads="1"/>
                    </pic:cNvPicPr>
                  </pic:nvPicPr>
                  <pic:blipFill>
                    <a:blip r:embed="rId16"/>
                    <a:srcRect/>
                    <a:stretch>
                      <a:fillRect/>
                    </a:stretch>
                  </pic:blipFill>
                  <pic:spPr bwMode="auto">
                    <a:xfrm>
                      <a:off x="0" y="0"/>
                      <a:ext cx="161925" cy="200025"/>
                    </a:xfrm>
                    <a:prstGeom prst="rect">
                      <a:avLst/>
                    </a:prstGeom>
                    <a:noFill/>
                    <a:ln w="9525">
                      <a:noFill/>
                      <a:miter lim="800000"/>
                      <a:headEnd/>
                      <a:tailEnd/>
                    </a:ln>
                  </pic:spPr>
                </pic:pic>
              </a:graphicData>
            </a:graphic>
          </wp:inline>
        </w:drawing>
      </w:r>
      <w:r w:rsidRPr="00B17E64">
        <w:rPr>
          <w:color w:val="000000"/>
          <w:sz w:val="24"/>
          <w:szCs w:val="24"/>
          <w:lang w:val="en-IN" w:eastAsia="en-IN"/>
        </w:rPr>
        <w:t>.</w:t>
      </w:r>
    </w:p>
    <w:p w:rsidR="00880FE8" w:rsidRPr="00B17E64" w:rsidRDefault="00880FE8" w:rsidP="00880FE8">
      <w:pPr>
        <w:shd w:val="clear" w:color="auto" w:fill="FFFFFF"/>
        <w:spacing w:before="100" w:beforeAutospacing="1" w:after="100" w:afterAutospacing="1" w:line="276" w:lineRule="auto"/>
        <w:jc w:val="both"/>
        <w:rPr>
          <w:color w:val="000000"/>
          <w:sz w:val="24"/>
          <w:szCs w:val="24"/>
          <w:lang w:val="en-IN" w:eastAsia="en-IN"/>
        </w:rPr>
      </w:pPr>
      <w:r w:rsidRPr="00B17E64">
        <w:rPr>
          <w:b/>
          <w:bCs/>
          <w:color w:val="000000"/>
          <w:sz w:val="24"/>
          <w:szCs w:val="24"/>
          <w:lang w:val="en-IN" w:eastAsia="en-IN"/>
        </w:rPr>
        <w:t>Formally, the model for multiple linear regression, given </w:t>
      </w:r>
      <w:r w:rsidRPr="00B17E64">
        <w:rPr>
          <w:b/>
          <w:bCs/>
          <w:i/>
          <w:iCs/>
          <w:color w:val="000000"/>
          <w:sz w:val="24"/>
          <w:szCs w:val="24"/>
          <w:lang w:val="en-IN" w:eastAsia="en-IN"/>
        </w:rPr>
        <w:t>n</w:t>
      </w:r>
      <w:r w:rsidRPr="00B17E64">
        <w:rPr>
          <w:b/>
          <w:bCs/>
          <w:color w:val="000000"/>
          <w:sz w:val="24"/>
          <w:szCs w:val="24"/>
          <w:lang w:val="en-IN" w:eastAsia="en-IN"/>
        </w:rPr>
        <w:t> observations, is </w:t>
      </w:r>
      <w:r w:rsidRPr="00B17E64">
        <w:rPr>
          <w:b/>
          <w:bCs/>
          <w:color w:val="000000"/>
          <w:sz w:val="24"/>
          <w:szCs w:val="24"/>
          <w:lang w:val="en-IN" w:eastAsia="en-IN"/>
        </w:rPr>
        <w:br/>
      </w:r>
      <w:proofErr w:type="spellStart"/>
      <w:r w:rsidRPr="00B17E64">
        <w:rPr>
          <w:b/>
          <w:bCs/>
          <w:i/>
          <w:iCs/>
          <w:color w:val="000000"/>
          <w:sz w:val="24"/>
          <w:szCs w:val="24"/>
          <w:lang w:val="en-IN" w:eastAsia="en-IN"/>
        </w:rPr>
        <w:t>y</w:t>
      </w:r>
      <w:r w:rsidRPr="00B17E64">
        <w:rPr>
          <w:b/>
          <w:bCs/>
          <w:color w:val="000000"/>
          <w:sz w:val="24"/>
          <w:szCs w:val="24"/>
          <w:vertAlign w:val="subscript"/>
          <w:lang w:val="en-IN" w:eastAsia="en-IN"/>
        </w:rPr>
        <w:t>i</w:t>
      </w:r>
      <w:proofErr w:type="spellEnd"/>
      <w:r w:rsidRPr="00B17E64">
        <w:rPr>
          <w:b/>
          <w:bCs/>
          <w:color w:val="000000"/>
          <w:sz w:val="24"/>
          <w:szCs w:val="24"/>
          <w:lang w:val="en-IN" w:eastAsia="en-IN"/>
        </w:rPr>
        <w:t> = </w:t>
      </w:r>
      <w:r w:rsidRPr="00B17E64">
        <w:rPr>
          <w:b/>
          <w:bCs/>
          <w:noProof/>
          <w:color w:val="000000"/>
          <w:sz w:val="24"/>
          <w:szCs w:val="24"/>
          <w:lang w:val="en-IN" w:eastAsia="en-IN"/>
        </w:rPr>
        <w:drawing>
          <wp:inline distT="0" distB="0" distL="0" distR="0">
            <wp:extent cx="133350" cy="219075"/>
            <wp:effectExtent l="19050" t="0" r="0" b="0"/>
            <wp:docPr id="59" name="Picture 20" descr="https://ci5.googleusercontent.com/proxy/RqpQ3lE_gTiT7W6-OG7wvVjOPGcQGTgxAq7cgG5ZFh0-3eavTHnx2lPQSZLYln-Loi3ORxqfCRUe8lTfAWTzHEeNrLtvRNov=s0-d-e1-ft#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i5.googleusercontent.com/proxy/RqpQ3lE_gTiT7W6-OG7wvVjOPGcQGTgxAq7cgG5ZFh0-3eavTHnx2lPQSZLYln-Loi3ORxqfCRUe8lTfAWTzHEeNrLtvRNov=s0-d-e1-ft#http://www.stat.yale.edu/Courses/1997-98/101/beta.gif"/>
                    <pic:cNvPicPr>
                      <a:picLocks noChangeAspect="1" noChangeArrowheads="1"/>
                    </pic:cNvPicPr>
                  </pic:nvPicPr>
                  <pic:blipFill>
                    <a:blip r:embed="rId14"/>
                    <a:srcRect/>
                    <a:stretch>
                      <a:fillRect/>
                    </a:stretch>
                  </pic:blipFill>
                  <pic:spPr bwMode="auto">
                    <a:xfrm>
                      <a:off x="0" y="0"/>
                      <a:ext cx="133350" cy="219075"/>
                    </a:xfrm>
                    <a:prstGeom prst="rect">
                      <a:avLst/>
                    </a:prstGeom>
                    <a:noFill/>
                    <a:ln w="9525">
                      <a:noFill/>
                      <a:miter lim="800000"/>
                      <a:headEnd/>
                      <a:tailEnd/>
                    </a:ln>
                  </pic:spPr>
                </pic:pic>
              </a:graphicData>
            </a:graphic>
          </wp:inline>
        </w:drawing>
      </w:r>
      <w:r w:rsidRPr="00B17E64">
        <w:rPr>
          <w:b/>
          <w:bCs/>
          <w:color w:val="000000"/>
          <w:sz w:val="24"/>
          <w:szCs w:val="24"/>
          <w:vertAlign w:val="subscript"/>
          <w:lang w:val="en-IN" w:eastAsia="en-IN"/>
        </w:rPr>
        <w:t>0</w:t>
      </w:r>
      <w:r w:rsidRPr="00B17E64">
        <w:rPr>
          <w:b/>
          <w:bCs/>
          <w:color w:val="000000"/>
          <w:sz w:val="24"/>
          <w:szCs w:val="24"/>
          <w:lang w:val="en-IN" w:eastAsia="en-IN"/>
        </w:rPr>
        <w:t> + </w:t>
      </w:r>
      <w:r w:rsidRPr="00B17E64">
        <w:rPr>
          <w:b/>
          <w:bCs/>
          <w:noProof/>
          <w:color w:val="000000"/>
          <w:sz w:val="24"/>
          <w:szCs w:val="24"/>
          <w:lang w:val="en-IN" w:eastAsia="en-IN"/>
        </w:rPr>
        <w:drawing>
          <wp:inline distT="0" distB="0" distL="0" distR="0">
            <wp:extent cx="133350" cy="219075"/>
            <wp:effectExtent l="19050" t="0" r="0" b="0"/>
            <wp:docPr id="60" name="Picture 21" descr="https://ci5.googleusercontent.com/proxy/RqpQ3lE_gTiT7W6-OG7wvVjOPGcQGTgxAq7cgG5ZFh0-3eavTHnx2lPQSZLYln-Loi3ORxqfCRUe8lTfAWTzHEeNrLtvRNov=s0-d-e1-ft#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i5.googleusercontent.com/proxy/RqpQ3lE_gTiT7W6-OG7wvVjOPGcQGTgxAq7cgG5ZFh0-3eavTHnx2lPQSZLYln-Loi3ORxqfCRUe8lTfAWTzHEeNrLtvRNov=s0-d-e1-ft#http://www.stat.yale.edu/Courses/1997-98/101/beta.gif"/>
                    <pic:cNvPicPr>
                      <a:picLocks noChangeAspect="1" noChangeArrowheads="1"/>
                    </pic:cNvPicPr>
                  </pic:nvPicPr>
                  <pic:blipFill>
                    <a:blip r:embed="rId14"/>
                    <a:srcRect/>
                    <a:stretch>
                      <a:fillRect/>
                    </a:stretch>
                  </pic:blipFill>
                  <pic:spPr bwMode="auto">
                    <a:xfrm>
                      <a:off x="0" y="0"/>
                      <a:ext cx="133350" cy="219075"/>
                    </a:xfrm>
                    <a:prstGeom prst="rect">
                      <a:avLst/>
                    </a:prstGeom>
                    <a:noFill/>
                    <a:ln w="9525">
                      <a:noFill/>
                      <a:miter lim="800000"/>
                      <a:headEnd/>
                      <a:tailEnd/>
                    </a:ln>
                  </pic:spPr>
                </pic:pic>
              </a:graphicData>
            </a:graphic>
          </wp:inline>
        </w:drawing>
      </w:r>
      <w:r w:rsidRPr="00B17E64">
        <w:rPr>
          <w:b/>
          <w:bCs/>
          <w:color w:val="000000"/>
          <w:sz w:val="24"/>
          <w:szCs w:val="24"/>
          <w:vertAlign w:val="subscript"/>
          <w:lang w:val="en-IN" w:eastAsia="en-IN"/>
        </w:rPr>
        <w:t>1</w:t>
      </w:r>
      <w:r w:rsidRPr="00B17E64">
        <w:rPr>
          <w:b/>
          <w:bCs/>
          <w:i/>
          <w:iCs/>
          <w:color w:val="000000"/>
          <w:sz w:val="24"/>
          <w:szCs w:val="24"/>
          <w:lang w:val="en-IN" w:eastAsia="en-IN"/>
        </w:rPr>
        <w:t>x</w:t>
      </w:r>
      <w:r w:rsidRPr="00B17E64">
        <w:rPr>
          <w:b/>
          <w:bCs/>
          <w:color w:val="000000"/>
          <w:sz w:val="24"/>
          <w:szCs w:val="24"/>
          <w:vertAlign w:val="subscript"/>
          <w:lang w:val="en-IN" w:eastAsia="en-IN"/>
        </w:rPr>
        <w:t>i1</w:t>
      </w:r>
      <w:r w:rsidRPr="00B17E64">
        <w:rPr>
          <w:b/>
          <w:bCs/>
          <w:color w:val="000000"/>
          <w:sz w:val="24"/>
          <w:szCs w:val="24"/>
          <w:lang w:val="en-IN" w:eastAsia="en-IN"/>
        </w:rPr>
        <w:t> + </w:t>
      </w:r>
      <w:r w:rsidRPr="00B17E64">
        <w:rPr>
          <w:b/>
          <w:bCs/>
          <w:noProof/>
          <w:color w:val="000000"/>
          <w:sz w:val="24"/>
          <w:szCs w:val="24"/>
          <w:lang w:val="en-IN" w:eastAsia="en-IN"/>
        </w:rPr>
        <w:drawing>
          <wp:inline distT="0" distB="0" distL="0" distR="0">
            <wp:extent cx="133350" cy="219075"/>
            <wp:effectExtent l="19050" t="0" r="0" b="0"/>
            <wp:docPr id="61" name="Picture 22" descr="https://ci5.googleusercontent.com/proxy/RqpQ3lE_gTiT7W6-OG7wvVjOPGcQGTgxAq7cgG5ZFh0-3eavTHnx2lPQSZLYln-Loi3ORxqfCRUe8lTfAWTzHEeNrLtvRNov=s0-d-e1-ft#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i5.googleusercontent.com/proxy/RqpQ3lE_gTiT7W6-OG7wvVjOPGcQGTgxAq7cgG5ZFh0-3eavTHnx2lPQSZLYln-Loi3ORxqfCRUe8lTfAWTzHEeNrLtvRNov=s0-d-e1-ft#http://www.stat.yale.edu/Courses/1997-98/101/beta.gif"/>
                    <pic:cNvPicPr>
                      <a:picLocks noChangeAspect="1" noChangeArrowheads="1"/>
                    </pic:cNvPicPr>
                  </pic:nvPicPr>
                  <pic:blipFill>
                    <a:blip r:embed="rId14"/>
                    <a:srcRect/>
                    <a:stretch>
                      <a:fillRect/>
                    </a:stretch>
                  </pic:blipFill>
                  <pic:spPr bwMode="auto">
                    <a:xfrm>
                      <a:off x="0" y="0"/>
                      <a:ext cx="133350" cy="219075"/>
                    </a:xfrm>
                    <a:prstGeom prst="rect">
                      <a:avLst/>
                    </a:prstGeom>
                    <a:noFill/>
                    <a:ln w="9525">
                      <a:noFill/>
                      <a:miter lim="800000"/>
                      <a:headEnd/>
                      <a:tailEnd/>
                    </a:ln>
                  </pic:spPr>
                </pic:pic>
              </a:graphicData>
            </a:graphic>
          </wp:inline>
        </w:drawing>
      </w:r>
      <w:r w:rsidRPr="00B17E64">
        <w:rPr>
          <w:b/>
          <w:bCs/>
          <w:color w:val="000000"/>
          <w:sz w:val="24"/>
          <w:szCs w:val="24"/>
          <w:vertAlign w:val="subscript"/>
          <w:lang w:val="en-IN" w:eastAsia="en-IN"/>
        </w:rPr>
        <w:t>2</w:t>
      </w:r>
      <w:r w:rsidRPr="00B17E64">
        <w:rPr>
          <w:b/>
          <w:bCs/>
          <w:i/>
          <w:iCs/>
          <w:color w:val="000000"/>
          <w:sz w:val="24"/>
          <w:szCs w:val="24"/>
          <w:lang w:val="en-IN" w:eastAsia="en-IN"/>
        </w:rPr>
        <w:t>x</w:t>
      </w:r>
      <w:r w:rsidRPr="00B17E64">
        <w:rPr>
          <w:b/>
          <w:bCs/>
          <w:color w:val="000000"/>
          <w:sz w:val="24"/>
          <w:szCs w:val="24"/>
          <w:vertAlign w:val="subscript"/>
          <w:lang w:val="en-IN" w:eastAsia="en-IN"/>
        </w:rPr>
        <w:t>i2</w:t>
      </w:r>
      <w:r w:rsidRPr="00B17E64">
        <w:rPr>
          <w:b/>
          <w:bCs/>
          <w:color w:val="000000"/>
          <w:sz w:val="24"/>
          <w:szCs w:val="24"/>
          <w:lang w:val="en-IN" w:eastAsia="en-IN"/>
        </w:rPr>
        <w:t> + ... </w:t>
      </w:r>
      <w:r w:rsidRPr="00B17E64">
        <w:rPr>
          <w:b/>
          <w:bCs/>
          <w:noProof/>
          <w:color w:val="000000"/>
          <w:sz w:val="24"/>
          <w:szCs w:val="24"/>
          <w:lang w:val="en-IN" w:eastAsia="en-IN"/>
        </w:rPr>
        <w:drawing>
          <wp:inline distT="0" distB="0" distL="0" distR="0">
            <wp:extent cx="133350" cy="219075"/>
            <wp:effectExtent l="19050" t="0" r="0" b="0"/>
            <wp:docPr id="62" name="Picture 23" descr="https://ci5.googleusercontent.com/proxy/RqpQ3lE_gTiT7W6-OG7wvVjOPGcQGTgxAq7cgG5ZFh0-3eavTHnx2lPQSZLYln-Loi3ORxqfCRUe8lTfAWTzHEeNrLtvRNov=s0-d-e1-ft#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i5.googleusercontent.com/proxy/RqpQ3lE_gTiT7W6-OG7wvVjOPGcQGTgxAq7cgG5ZFh0-3eavTHnx2lPQSZLYln-Loi3ORxqfCRUe8lTfAWTzHEeNrLtvRNov=s0-d-e1-ft#http://www.stat.yale.edu/Courses/1997-98/101/beta.gif"/>
                    <pic:cNvPicPr>
                      <a:picLocks noChangeAspect="1" noChangeArrowheads="1"/>
                    </pic:cNvPicPr>
                  </pic:nvPicPr>
                  <pic:blipFill>
                    <a:blip r:embed="rId14"/>
                    <a:srcRect/>
                    <a:stretch>
                      <a:fillRect/>
                    </a:stretch>
                  </pic:blipFill>
                  <pic:spPr bwMode="auto">
                    <a:xfrm>
                      <a:off x="0" y="0"/>
                      <a:ext cx="133350" cy="219075"/>
                    </a:xfrm>
                    <a:prstGeom prst="rect">
                      <a:avLst/>
                    </a:prstGeom>
                    <a:noFill/>
                    <a:ln w="9525">
                      <a:noFill/>
                      <a:miter lim="800000"/>
                      <a:headEnd/>
                      <a:tailEnd/>
                    </a:ln>
                  </pic:spPr>
                </pic:pic>
              </a:graphicData>
            </a:graphic>
          </wp:inline>
        </w:drawing>
      </w:r>
      <w:proofErr w:type="spellStart"/>
      <w:r w:rsidRPr="00B17E64">
        <w:rPr>
          <w:b/>
          <w:bCs/>
          <w:color w:val="000000"/>
          <w:sz w:val="24"/>
          <w:szCs w:val="24"/>
          <w:vertAlign w:val="subscript"/>
          <w:lang w:val="en-IN" w:eastAsia="en-IN"/>
        </w:rPr>
        <w:t>p</w:t>
      </w:r>
      <w:r w:rsidRPr="00B17E64">
        <w:rPr>
          <w:b/>
          <w:bCs/>
          <w:i/>
          <w:iCs/>
          <w:color w:val="000000"/>
          <w:sz w:val="24"/>
          <w:szCs w:val="24"/>
          <w:lang w:val="en-IN" w:eastAsia="en-IN"/>
        </w:rPr>
        <w:t>x</w:t>
      </w:r>
      <w:r w:rsidRPr="00B17E64">
        <w:rPr>
          <w:b/>
          <w:bCs/>
          <w:color w:val="000000"/>
          <w:sz w:val="24"/>
          <w:szCs w:val="24"/>
          <w:vertAlign w:val="subscript"/>
          <w:lang w:val="en-IN" w:eastAsia="en-IN"/>
        </w:rPr>
        <w:t>ip</w:t>
      </w:r>
      <w:proofErr w:type="spellEnd"/>
      <w:r w:rsidRPr="00B17E64">
        <w:rPr>
          <w:b/>
          <w:bCs/>
          <w:color w:val="000000"/>
          <w:sz w:val="24"/>
          <w:szCs w:val="24"/>
          <w:lang w:val="en-IN" w:eastAsia="en-IN"/>
        </w:rPr>
        <w:t> + </w:t>
      </w:r>
      <w:r w:rsidRPr="00B17E64">
        <w:rPr>
          <w:b/>
          <w:bCs/>
          <w:noProof/>
          <w:color w:val="000000"/>
          <w:sz w:val="24"/>
          <w:szCs w:val="24"/>
          <w:lang w:val="en-IN" w:eastAsia="en-IN"/>
        </w:rPr>
        <w:drawing>
          <wp:inline distT="0" distB="0" distL="0" distR="0">
            <wp:extent cx="161925" cy="200025"/>
            <wp:effectExtent l="0" t="0" r="0" b="0"/>
            <wp:docPr id="63" name="Picture 24" descr="https://ci4.googleusercontent.com/proxy/POD7ecJvrZrZF4FUOGr3JSmQrblz15-UIICbe-7mNzRxrbS7tB5oKve34gqyxLtjhUde8PsNgsNCqY0647VOsH9hHyrG-94=s0-d-e1-ft#http://www.stat.yale.edu/Courses/1997-98/101/e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i4.googleusercontent.com/proxy/POD7ecJvrZrZF4FUOGr3JSmQrblz15-UIICbe-7mNzRxrbS7tB5oKve34gqyxLtjhUde8PsNgsNCqY0647VOsH9hHyrG-94=s0-d-e1-ft#http://www.stat.yale.edu/Courses/1997-98/101/eps.gif"/>
                    <pic:cNvPicPr>
                      <a:picLocks noChangeAspect="1" noChangeArrowheads="1"/>
                    </pic:cNvPicPr>
                  </pic:nvPicPr>
                  <pic:blipFill>
                    <a:blip r:embed="rId16"/>
                    <a:srcRect/>
                    <a:stretch>
                      <a:fillRect/>
                    </a:stretch>
                  </pic:blipFill>
                  <pic:spPr bwMode="auto">
                    <a:xfrm>
                      <a:off x="0" y="0"/>
                      <a:ext cx="161925" cy="200025"/>
                    </a:xfrm>
                    <a:prstGeom prst="rect">
                      <a:avLst/>
                    </a:prstGeom>
                    <a:noFill/>
                    <a:ln w="9525">
                      <a:noFill/>
                      <a:miter lim="800000"/>
                      <a:headEnd/>
                      <a:tailEnd/>
                    </a:ln>
                  </pic:spPr>
                </pic:pic>
              </a:graphicData>
            </a:graphic>
          </wp:inline>
        </w:drawing>
      </w:r>
      <w:proofErr w:type="spellStart"/>
      <w:r w:rsidRPr="00B17E64">
        <w:rPr>
          <w:b/>
          <w:bCs/>
          <w:color w:val="000000"/>
          <w:sz w:val="24"/>
          <w:szCs w:val="24"/>
          <w:vertAlign w:val="subscript"/>
          <w:lang w:val="en-IN" w:eastAsia="en-IN"/>
        </w:rPr>
        <w:t>i</w:t>
      </w:r>
      <w:proofErr w:type="spellEnd"/>
      <w:r w:rsidRPr="00B17E64">
        <w:rPr>
          <w:b/>
          <w:bCs/>
          <w:color w:val="000000"/>
          <w:sz w:val="24"/>
          <w:szCs w:val="24"/>
          <w:lang w:val="en-IN" w:eastAsia="en-IN"/>
        </w:rPr>
        <w:t> for </w:t>
      </w:r>
      <w:proofErr w:type="spellStart"/>
      <w:r w:rsidRPr="00B17E64">
        <w:rPr>
          <w:b/>
          <w:bCs/>
          <w:i/>
          <w:iCs/>
          <w:color w:val="000000"/>
          <w:sz w:val="24"/>
          <w:szCs w:val="24"/>
          <w:lang w:val="en-IN" w:eastAsia="en-IN"/>
        </w:rPr>
        <w:t>i</w:t>
      </w:r>
      <w:proofErr w:type="spellEnd"/>
      <w:r w:rsidRPr="00B17E64">
        <w:rPr>
          <w:b/>
          <w:bCs/>
          <w:color w:val="000000"/>
          <w:sz w:val="24"/>
          <w:szCs w:val="24"/>
          <w:lang w:val="en-IN" w:eastAsia="en-IN"/>
        </w:rPr>
        <w:t> = 1,2, ... </w:t>
      </w:r>
      <w:r w:rsidRPr="00B17E64">
        <w:rPr>
          <w:b/>
          <w:bCs/>
          <w:i/>
          <w:iCs/>
          <w:color w:val="000000"/>
          <w:sz w:val="24"/>
          <w:szCs w:val="24"/>
          <w:lang w:val="en-IN" w:eastAsia="en-IN"/>
        </w:rPr>
        <w:t>n</w:t>
      </w:r>
      <w:r w:rsidRPr="00B17E64">
        <w:rPr>
          <w:b/>
          <w:bCs/>
          <w:color w:val="000000"/>
          <w:sz w:val="24"/>
          <w:szCs w:val="24"/>
          <w:lang w:val="en-IN" w:eastAsia="en-IN"/>
        </w:rPr>
        <w:t>.</w:t>
      </w:r>
    </w:p>
    <w:p w:rsidR="00880FE8" w:rsidRPr="00B17E64" w:rsidRDefault="00880FE8" w:rsidP="00880FE8">
      <w:pPr>
        <w:shd w:val="clear" w:color="auto" w:fill="FFFFFF"/>
        <w:spacing w:before="100" w:beforeAutospacing="1" w:after="100" w:afterAutospacing="1" w:line="276" w:lineRule="auto"/>
        <w:jc w:val="both"/>
        <w:rPr>
          <w:color w:val="000000"/>
          <w:sz w:val="24"/>
          <w:szCs w:val="24"/>
          <w:lang w:val="en-IN" w:eastAsia="en-IN"/>
        </w:rPr>
      </w:pPr>
      <w:r w:rsidRPr="00B17E64">
        <w:rPr>
          <w:color w:val="000000"/>
          <w:sz w:val="24"/>
          <w:szCs w:val="24"/>
          <w:lang w:val="en-IN" w:eastAsia="en-IN"/>
        </w:rPr>
        <w:t>In the least-squares model, the best-fitting line for the observed data is calculated by minimizing the sum of the squares of the vertical deviations from each data point to the line (if a point lies on the fitted line exactly, then its vertical deviation is 0). Because the deviations are first squared, then summed, there are no cancellations between positive and negative values. The least-squares estimates </w:t>
      </w:r>
      <w:r w:rsidRPr="00B17E64">
        <w:rPr>
          <w:i/>
          <w:iCs/>
          <w:color w:val="000000"/>
          <w:sz w:val="24"/>
          <w:szCs w:val="24"/>
          <w:lang w:val="en-IN" w:eastAsia="en-IN"/>
        </w:rPr>
        <w:t>b</w:t>
      </w:r>
      <w:r w:rsidRPr="00B17E64">
        <w:rPr>
          <w:i/>
          <w:iCs/>
          <w:color w:val="000000"/>
          <w:sz w:val="24"/>
          <w:szCs w:val="24"/>
          <w:vertAlign w:val="subscript"/>
          <w:lang w:val="en-IN" w:eastAsia="en-IN"/>
        </w:rPr>
        <w:t>0</w:t>
      </w:r>
      <w:r w:rsidRPr="00B17E64">
        <w:rPr>
          <w:color w:val="000000"/>
          <w:sz w:val="24"/>
          <w:szCs w:val="24"/>
          <w:lang w:val="en-IN" w:eastAsia="en-IN"/>
        </w:rPr>
        <w:t>, </w:t>
      </w:r>
      <w:r w:rsidRPr="00B17E64">
        <w:rPr>
          <w:i/>
          <w:iCs/>
          <w:color w:val="000000"/>
          <w:sz w:val="24"/>
          <w:szCs w:val="24"/>
          <w:lang w:val="en-IN" w:eastAsia="en-IN"/>
        </w:rPr>
        <w:t>b</w:t>
      </w:r>
      <w:r w:rsidRPr="00B17E64">
        <w:rPr>
          <w:i/>
          <w:iCs/>
          <w:color w:val="000000"/>
          <w:sz w:val="24"/>
          <w:szCs w:val="24"/>
          <w:vertAlign w:val="subscript"/>
          <w:lang w:val="en-IN" w:eastAsia="en-IN"/>
        </w:rPr>
        <w:t>1</w:t>
      </w:r>
      <w:r w:rsidRPr="00B17E64">
        <w:rPr>
          <w:color w:val="000000"/>
          <w:sz w:val="24"/>
          <w:szCs w:val="24"/>
          <w:lang w:val="en-IN" w:eastAsia="en-IN"/>
        </w:rPr>
        <w:t>, ... </w:t>
      </w:r>
      <w:r w:rsidRPr="00B17E64">
        <w:rPr>
          <w:i/>
          <w:iCs/>
          <w:color w:val="000000"/>
          <w:sz w:val="24"/>
          <w:szCs w:val="24"/>
          <w:lang w:val="en-IN" w:eastAsia="en-IN"/>
        </w:rPr>
        <w:t>b</w:t>
      </w:r>
      <w:r w:rsidRPr="00B17E64">
        <w:rPr>
          <w:i/>
          <w:iCs/>
          <w:color w:val="000000"/>
          <w:sz w:val="24"/>
          <w:szCs w:val="24"/>
          <w:vertAlign w:val="subscript"/>
          <w:lang w:val="en-IN" w:eastAsia="en-IN"/>
        </w:rPr>
        <w:t>p</w:t>
      </w:r>
      <w:r w:rsidRPr="00B17E64">
        <w:rPr>
          <w:color w:val="000000"/>
          <w:sz w:val="24"/>
          <w:szCs w:val="24"/>
          <w:lang w:val="en-IN" w:eastAsia="en-IN"/>
        </w:rPr>
        <w:t> are usually computed by statistical software.</w:t>
      </w:r>
    </w:p>
    <w:p w:rsidR="00880FE8" w:rsidRDefault="00880FE8" w:rsidP="00B31652">
      <w:pPr>
        <w:spacing w:line="276" w:lineRule="auto"/>
        <w:jc w:val="both"/>
        <w:rPr>
          <w:sz w:val="28"/>
          <w:szCs w:val="28"/>
          <w:u w:val="single"/>
          <w:shd w:val="clear" w:color="auto" w:fill="FFFFFF"/>
        </w:rPr>
      </w:pPr>
    </w:p>
    <w:p w:rsidR="00880FE8" w:rsidRDefault="00597700" w:rsidP="00B31652">
      <w:pPr>
        <w:spacing w:line="276" w:lineRule="auto"/>
        <w:jc w:val="both"/>
        <w:rPr>
          <w:sz w:val="28"/>
          <w:szCs w:val="28"/>
          <w:u w:val="single"/>
          <w:shd w:val="clear" w:color="auto" w:fill="FFFFFF"/>
        </w:rPr>
      </w:pPr>
      <w:r>
        <w:rPr>
          <w:noProof/>
          <w:sz w:val="28"/>
          <w:szCs w:val="28"/>
          <w:u w:val="single"/>
          <w:lang w:val="en-IN" w:eastAsia="en-IN"/>
        </w:rPr>
        <mc:AlternateContent>
          <mc:Choice Requires="wpg">
            <w:drawing>
              <wp:anchor distT="0" distB="0" distL="114300" distR="114300" simplePos="0" relativeHeight="251691008" behindDoc="1" locked="0" layoutInCell="1" allowOverlap="1">
                <wp:simplePos x="0" y="0"/>
                <wp:positionH relativeFrom="page">
                  <wp:posOffset>902970</wp:posOffset>
                </wp:positionH>
                <wp:positionV relativeFrom="paragraph">
                  <wp:posOffset>195580</wp:posOffset>
                </wp:positionV>
                <wp:extent cx="6020435" cy="57785"/>
                <wp:effectExtent l="7620" t="5715" r="1270" b="3175"/>
                <wp:wrapNone/>
                <wp:docPr id="80"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0435" cy="57785"/>
                          <a:chOff x="1381" y="1358"/>
                          <a:chExt cx="9481" cy="91"/>
                        </a:xfrm>
                      </wpg:grpSpPr>
                      <wps:wsp>
                        <wps:cNvPr id="81" name="Freeform 112"/>
                        <wps:cNvSpPr>
                          <a:spLocks/>
                        </wps:cNvSpPr>
                        <wps:spPr bwMode="auto">
                          <a:xfrm>
                            <a:off x="1412" y="1389"/>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39370">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113"/>
                        <wps:cNvSpPr>
                          <a:spLocks/>
                        </wps:cNvSpPr>
                        <wps:spPr bwMode="auto">
                          <a:xfrm>
                            <a:off x="1412" y="1441"/>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10414">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DD4DB3" id="Group 111" o:spid="_x0000_s1026" style="position:absolute;margin-left:71.1pt;margin-top:15.4pt;width:474.05pt;height:4.55pt;z-index:-251625472;mso-position-horizontal-relative:page" coordorigin="1381,1358" coordsize="94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">
                <v:shape id="Freeform 112" o:spid="_x0000_s1027" style="position:absolute;left:1412;top:1389;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" path="m,l9419,e" filled="f" strokecolor="#612322" strokeweight="3.1pt">
                  <v:path arrowok="t" o:connecttype="custom" o:connectlocs="0,0;9419,0" o:connectangles="0,0"/>
                </v:shape>
                <v:shape id="Freeform 113" o:spid="_x0000_s1028" style="position:absolute;left:1412;top:1441;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" path="m,l9419,e" filled="f" strokecolor="#612322" strokeweight=".82pt">
                  <v:path arrowok="t" o:connecttype="custom" o:connectlocs="0,0;9419,0" o:connectangles="0,0"/>
                </v:shape>
                <w10:wrap anchorx="page"/>
              </v:group>
            </w:pict>
          </mc:Fallback>
        </mc:AlternateContent>
      </w:r>
    </w:p>
    <w:p w:rsidR="00880FE8" w:rsidRDefault="00880FE8" w:rsidP="00B31652">
      <w:pPr>
        <w:spacing w:line="276" w:lineRule="auto"/>
        <w:jc w:val="both"/>
        <w:rPr>
          <w:sz w:val="28"/>
          <w:szCs w:val="28"/>
          <w:u w:val="single"/>
          <w:shd w:val="clear" w:color="auto" w:fill="FFFFFF"/>
        </w:rPr>
      </w:pPr>
    </w:p>
    <w:p w:rsidR="00CF35F9" w:rsidRDefault="00CF35F9" w:rsidP="00CF35F9">
      <w:pPr>
        <w:spacing w:line="340" w:lineRule="exact"/>
        <w:jc w:val="center"/>
        <w:rPr>
          <w:rFonts w:ascii="Calibri" w:eastAsia="Calibri" w:hAnsi="Calibri" w:cs="Calibri"/>
          <w:b/>
          <w:sz w:val="28"/>
          <w:szCs w:val="28"/>
        </w:rPr>
      </w:pPr>
      <w:r>
        <w:rPr>
          <w:rFonts w:ascii="Calibri" w:eastAsia="Calibri" w:hAnsi="Calibri" w:cs="Calibri"/>
          <w:b/>
          <w:sz w:val="28"/>
          <w:szCs w:val="28"/>
        </w:rPr>
        <w:lastRenderedPageBreak/>
        <w:t>School of Computer Science and Engineering</w:t>
      </w:r>
    </w:p>
    <w:p w:rsidR="00CF35F9" w:rsidRDefault="00597700" w:rsidP="00CF35F9">
      <w:pPr>
        <w:spacing w:line="340" w:lineRule="exact"/>
        <w:jc w:val="center"/>
        <w:rPr>
          <w:rFonts w:ascii="Calibri" w:eastAsia="Calibri" w:hAnsi="Calibri" w:cs="Calibri"/>
          <w:sz w:val="28"/>
          <w:szCs w:val="28"/>
        </w:rPr>
      </w:pPr>
      <w:r>
        <w:rPr>
          <w:rFonts w:ascii="Calibri" w:eastAsia="Calibri" w:hAnsi="Calibri" w:cs="Calibri"/>
          <w:noProof/>
          <w:sz w:val="28"/>
          <w:szCs w:val="28"/>
          <w:lang w:val="en-IN" w:eastAsia="en-IN"/>
        </w:rPr>
        <mc:AlternateContent>
          <mc:Choice Requires="wpg">
            <w:drawing>
              <wp:anchor distT="0" distB="0" distL="114300" distR="114300" simplePos="0" relativeHeight="251693056" behindDoc="1" locked="0" layoutInCell="1" allowOverlap="1">
                <wp:simplePos x="0" y="0"/>
                <wp:positionH relativeFrom="page">
                  <wp:posOffset>855980</wp:posOffset>
                </wp:positionH>
                <wp:positionV relativeFrom="page">
                  <wp:posOffset>1205865</wp:posOffset>
                </wp:positionV>
                <wp:extent cx="5904230" cy="39370"/>
                <wp:effectExtent l="8255" t="5715" r="2540" b="2540"/>
                <wp:wrapNone/>
                <wp:docPr id="7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4230" cy="39370"/>
                          <a:chOff x="1411" y="2167"/>
                          <a:chExt cx="9298" cy="62"/>
                        </a:xfrm>
                      </wpg:grpSpPr>
                      <wps:wsp>
                        <wps:cNvPr id="78" name="Freeform 118"/>
                        <wps:cNvSpPr>
                          <a:spLocks/>
                        </wps:cNvSpPr>
                        <wps:spPr bwMode="auto">
                          <a:xfrm>
                            <a:off x="1422" y="2178"/>
                            <a:ext cx="9276" cy="0"/>
                          </a:xfrm>
                          <a:custGeom>
                            <a:avLst/>
                            <a:gdLst>
                              <a:gd name="T0" fmla="+- 0 1422 1422"/>
                              <a:gd name="T1" fmla="*/ T0 w 9276"/>
                              <a:gd name="T2" fmla="+- 0 10698 1422"/>
                              <a:gd name="T3" fmla="*/ T2 w 9276"/>
                            </a:gdLst>
                            <a:ahLst/>
                            <a:cxnLst>
                              <a:cxn ang="0">
                                <a:pos x="T1" y="0"/>
                              </a:cxn>
                              <a:cxn ang="0">
                                <a:pos x="T3" y="0"/>
                              </a:cxn>
                            </a:cxnLst>
                            <a:rect l="0" t="0" r="r" b="b"/>
                            <a:pathLst>
                              <a:path w="9276">
                                <a:moveTo>
                                  <a:pt x="0" y="0"/>
                                </a:moveTo>
                                <a:lnTo>
                                  <a:pt x="9276" y="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119"/>
                        <wps:cNvSpPr>
                          <a:spLocks/>
                        </wps:cNvSpPr>
                        <wps:spPr bwMode="auto">
                          <a:xfrm>
                            <a:off x="1422" y="2218"/>
                            <a:ext cx="9276" cy="0"/>
                          </a:xfrm>
                          <a:custGeom>
                            <a:avLst/>
                            <a:gdLst>
                              <a:gd name="T0" fmla="+- 0 1422 1422"/>
                              <a:gd name="T1" fmla="*/ T0 w 9276"/>
                              <a:gd name="T2" fmla="+- 0 10698 1422"/>
                              <a:gd name="T3" fmla="*/ T2 w 9276"/>
                            </a:gdLst>
                            <a:ahLst/>
                            <a:cxnLst>
                              <a:cxn ang="0">
                                <a:pos x="T1" y="0"/>
                              </a:cxn>
                              <a:cxn ang="0">
                                <a:pos x="T3" y="0"/>
                              </a:cxn>
                            </a:cxnLst>
                            <a:rect l="0" t="0" r="r" b="b"/>
                            <a:pathLst>
                              <a:path w="9276">
                                <a:moveTo>
                                  <a:pt x="0" y="0"/>
                                </a:moveTo>
                                <a:lnTo>
                                  <a:pt x="9276" y="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800589" id="Group 117" o:spid="_x0000_s1026" style="position:absolute;margin-left:67.4pt;margin-top:94.95pt;width:464.9pt;height:3.1pt;z-index:-251623424;mso-position-horizontal-relative:page;mso-position-vertical-relative:page" coordorigin="1411,2167" coordsize="929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">
                <v:shape id="Freeform 118" o:spid="_x0000_s1027" style="position:absolute;left:1422;top:2178;width:9276;height:0;visibility:visible;mso-wrap-style:square;v-text-anchor:top" coordsize="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" path="m,l9276,e" filled="f" strokeweight="1.1pt">
                  <v:path arrowok="t" o:connecttype="custom" o:connectlocs="0,0;9276,0" o:connectangles="0,0"/>
                </v:shape>
                <v:shape id="Freeform 119" o:spid="_x0000_s1028" style="position:absolute;left:1422;top:2218;width:9276;height:0;visibility:visible;mso-wrap-style:square;v-text-anchor:top" coordsize="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" path="m,l9276,e" filled="f" strokeweight="1.1pt">
                  <v:path arrowok="t" o:connecttype="custom" o:connectlocs="0,0;9276,0" o:connectangles="0,0"/>
                </v:shape>
                <w10:wrap anchorx="page" anchory="page"/>
              </v:group>
            </w:pict>
          </mc:Fallback>
        </mc:AlternateContent>
      </w:r>
    </w:p>
    <w:p w:rsidR="00DF35CA" w:rsidRDefault="00DF35CA" w:rsidP="00B31652">
      <w:pPr>
        <w:spacing w:line="276" w:lineRule="auto"/>
        <w:jc w:val="both"/>
        <w:rPr>
          <w:sz w:val="28"/>
          <w:szCs w:val="28"/>
          <w:u w:val="single"/>
          <w:shd w:val="clear" w:color="auto" w:fill="FFFFFF"/>
        </w:rPr>
      </w:pPr>
      <w:r>
        <w:rPr>
          <w:sz w:val="28"/>
          <w:szCs w:val="28"/>
          <w:u w:val="single"/>
          <w:shd w:val="clear" w:color="auto" w:fill="FFFFFF"/>
        </w:rPr>
        <w:t>Bagging</w:t>
      </w:r>
    </w:p>
    <w:p w:rsidR="0028415A" w:rsidRDefault="00880FE8" w:rsidP="00880FE8">
      <w:pPr>
        <w:spacing w:line="276" w:lineRule="auto"/>
        <w:rPr>
          <w:b/>
          <w:sz w:val="24"/>
          <w:szCs w:val="24"/>
        </w:rPr>
      </w:pPr>
      <w:r w:rsidRPr="00B17E64">
        <w:rPr>
          <w:color w:val="1D1F22"/>
          <w:sz w:val="24"/>
          <w:szCs w:val="24"/>
          <w:shd w:val="clear" w:color="auto" w:fill="FFFFFF"/>
        </w:rPr>
        <w:t xml:space="preserve">A Bagging regressor is an ensemble meta-estimator that fits base regressors each on random subsets of the original dataset and then aggregate their individual predictions (either by voting or by averaging) to form a final prediction. Such a meta-estimator can typically be used </w:t>
      </w:r>
      <w:proofErr w:type="gramStart"/>
      <w:r w:rsidRPr="00B17E64">
        <w:rPr>
          <w:color w:val="1D1F22"/>
          <w:sz w:val="24"/>
          <w:szCs w:val="24"/>
          <w:shd w:val="clear" w:color="auto" w:fill="FFFFFF"/>
        </w:rPr>
        <w:t>as a way to</w:t>
      </w:r>
      <w:proofErr w:type="gramEnd"/>
      <w:r w:rsidRPr="00B17E64">
        <w:rPr>
          <w:color w:val="1D1F22"/>
          <w:sz w:val="24"/>
          <w:szCs w:val="24"/>
          <w:shd w:val="clear" w:color="auto" w:fill="FFFFFF"/>
        </w:rPr>
        <w:t xml:space="preserve"> reduce the variance of a black-box estimator (e.g., a decision tree), by introducing randomization into its construction procedure and then making an ensemble out of it.</w:t>
      </w:r>
    </w:p>
    <w:p w:rsidR="00880FE8" w:rsidRPr="00880FE8" w:rsidRDefault="00880FE8" w:rsidP="00880FE8">
      <w:pPr>
        <w:spacing w:line="276" w:lineRule="auto"/>
        <w:rPr>
          <w:b/>
          <w:sz w:val="24"/>
          <w:szCs w:val="24"/>
        </w:rPr>
      </w:pPr>
    </w:p>
    <w:p w:rsidR="00DF35CA" w:rsidRDefault="00DF35CA" w:rsidP="00B31652">
      <w:pPr>
        <w:spacing w:line="276" w:lineRule="auto"/>
        <w:jc w:val="both"/>
        <w:rPr>
          <w:sz w:val="28"/>
          <w:szCs w:val="28"/>
          <w:u w:val="single"/>
          <w:shd w:val="clear" w:color="auto" w:fill="FFFFFF"/>
        </w:rPr>
      </w:pPr>
      <w:r w:rsidRPr="00F40E92">
        <w:rPr>
          <w:sz w:val="28"/>
          <w:szCs w:val="28"/>
          <w:u w:val="single"/>
          <w:shd w:val="clear" w:color="auto" w:fill="FFFFFF"/>
        </w:rPr>
        <w:t>Random Forest Regressor</w:t>
      </w:r>
    </w:p>
    <w:p w:rsidR="0028415A" w:rsidRPr="0028415A" w:rsidRDefault="0028415A" w:rsidP="0028415A">
      <w:pPr>
        <w:spacing w:line="276" w:lineRule="auto"/>
        <w:jc w:val="both"/>
        <w:rPr>
          <w:sz w:val="24"/>
          <w:szCs w:val="24"/>
        </w:rPr>
      </w:pPr>
      <w:r w:rsidRPr="0028415A">
        <w:rPr>
          <w:sz w:val="24"/>
          <w:szCs w:val="24"/>
        </w:rPr>
        <w:t>The following are the basic steps involved in performing the random forest algorithm:</w:t>
      </w:r>
    </w:p>
    <w:p w:rsidR="0028415A" w:rsidRPr="0028415A" w:rsidRDefault="0028415A" w:rsidP="0028415A">
      <w:pPr>
        <w:pStyle w:val="ListParagraph"/>
        <w:numPr>
          <w:ilvl w:val="0"/>
          <w:numId w:val="4"/>
        </w:numPr>
        <w:spacing w:line="276" w:lineRule="auto"/>
        <w:jc w:val="both"/>
        <w:rPr>
          <w:sz w:val="24"/>
          <w:szCs w:val="24"/>
        </w:rPr>
      </w:pPr>
      <w:r w:rsidRPr="0028415A">
        <w:rPr>
          <w:sz w:val="24"/>
          <w:szCs w:val="24"/>
        </w:rPr>
        <w:t>Pick N random records from the dataset.</w:t>
      </w:r>
    </w:p>
    <w:p w:rsidR="0028415A" w:rsidRPr="0028415A" w:rsidRDefault="0028415A" w:rsidP="0028415A">
      <w:pPr>
        <w:pStyle w:val="ListParagraph"/>
        <w:numPr>
          <w:ilvl w:val="0"/>
          <w:numId w:val="4"/>
        </w:numPr>
        <w:spacing w:line="276" w:lineRule="auto"/>
        <w:jc w:val="both"/>
        <w:rPr>
          <w:sz w:val="24"/>
          <w:szCs w:val="24"/>
        </w:rPr>
      </w:pPr>
      <w:r w:rsidRPr="0028415A">
        <w:rPr>
          <w:sz w:val="24"/>
          <w:szCs w:val="24"/>
        </w:rPr>
        <w:t>Build a decision tree based on these N records.</w:t>
      </w:r>
    </w:p>
    <w:p w:rsidR="0028415A" w:rsidRPr="0028415A" w:rsidRDefault="0028415A" w:rsidP="0028415A">
      <w:pPr>
        <w:pStyle w:val="ListParagraph"/>
        <w:numPr>
          <w:ilvl w:val="0"/>
          <w:numId w:val="4"/>
        </w:numPr>
        <w:spacing w:line="276" w:lineRule="auto"/>
        <w:jc w:val="both"/>
        <w:rPr>
          <w:sz w:val="24"/>
          <w:szCs w:val="24"/>
        </w:rPr>
      </w:pPr>
      <w:r w:rsidRPr="0028415A">
        <w:rPr>
          <w:sz w:val="24"/>
          <w:szCs w:val="24"/>
        </w:rPr>
        <w:t>Choose the number of trees you want in your algorithm and repeat steps 1 and 2.</w:t>
      </w:r>
    </w:p>
    <w:p w:rsidR="0028415A" w:rsidRPr="00CF35F9" w:rsidRDefault="0028415A" w:rsidP="00CF35F9">
      <w:pPr>
        <w:pStyle w:val="ListParagraph"/>
        <w:numPr>
          <w:ilvl w:val="0"/>
          <w:numId w:val="4"/>
        </w:numPr>
        <w:spacing w:line="276" w:lineRule="auto"/>
        <w:jc w:val="both"/>
        <w:rPr>
          <w:sz w:val="24"/>
          <w:szCs w:val="24"/>
        </w:rPr>
      </w:pPr>
      <w:r w:rsidRPr="0028415A">
        <w:rPr>
          <w:sz w:val="24"/>
          <w:szCs w:val="24"/>
        </w:rPr>
        <w:t>In case of a regression problem, for a new record, each tree in the forest predicts a value for Y (output). The final value can be calculated by taking the average of all the values predicted by all the trees in forest. Or, in case of a classification problem, each tree in the forest predicts the category to which the new record belongs. Finally, the new record is assigned to the category that wins the majority vote.</w:t>
      </w:r>
    </w:p>
    <w:p w:rsidR="0028415A" w:rsidRPr="0028415A" w:rsidRDefault="0028415A" w:rsidP="0028415A">
      <w:pPr>
        <w:spacing w:line="276" w:lineRule="auto"/>
        <w:jc w:val="both"/>
        <w:rPr>
          <w:sz w:val="24"/>
          <w:szCs w:val="24"/>
        </w:rPr>
      </w:pPr>
      <w:r w:rsidRPr="0028415A">
        <w:rPr>
          <w:sz w:val="24"/>
          <w:szCs w:val="24"/>
        </w:rPr>
        <w:t xml:space="preserve">The random forest algorithm is not biased, since, there are multiple trees and each tree is trained on a subset of data. Basically, the random forest algorithm relies on the power of "the crowd"; </w:t>
      </w:r>
      <w:proofErr w:type="gramStart"/>
      <w:r w:rsidRPr="0028415A">
        <w:rPr>
          <w:sz w:val="24"/>
          <w:szCs w:val="24"/>
        </w:rPr>
        <w:t>therefore</w:t>
      </w:r>
      <w:proofErr w:type="gramEnd"/>
      <w:r w:rsidRPr="0028415A">
        <w:rPr>
          <w:sz w:val="24"/>
          <w:szCs w:val="24"/>
        </w:rPr>
        <w:t xml:space="preserve"> the overall baseness of the algorithm is reduced.</w:t>
      </w:r>
    </w:p>
    <w:p w:rsidR="0028415A" w:rsidRPr="0028415A" w:rsidRDefault="0028415A" w:rsidP="0028415A">
      <w:pPr>
        <w:spacing w:line="276" w:lineRule="auto"/>
        <w:jc w:val="both"/>
        <w:rPr>
          <w:sz w:val="24"/>
          <w:szCs w:val="24"/>
        </w:rPr>
      </w:pPr>
      <w:r w:rsidRPr="0028415A">
        <w:rPr>
          <w:sz w:val="24"/>
          <w:szCs w:val="24"/>
        </w:rPr>
        <w:t>This algorithm is very stable. Even if a new data point is introduced in the dataset the overall algorithm is not affected much since new data may impact one tree, but it is very hard for it to impact all the trees.</w:t>
      </w:r>
    </w:p>
    <w:p w:rsidR="0028415A" w:rsidRPr="0028415A" w:rsidRDefault="0028415A" w:rsidP="0028415A">
      <w:pPr>
        <w:spacing w:line="276" w:lineRule="auto"/>
        <w:jc w:val="both"/>
        <w:rPr>
          <w:sz w:val="24"/>
          <w:szCs w:val="24"/>
        </w:rPr>
      </w:pPr>
      <w:r w:rsidRPr="0028415A">
        <w:rPr>
          <w:sz w:val="24"/>
          <w:szCs w:val="24"/>
        </w:rPr>
        <w:t>The random forest algorithm works well when you have both categorical and numerical features.</w:t>
      </w:r>
    </w:p>
    <w:p w:rsidR="0028415A" w:rsidRDefault="0028415A" w:rsidP="0028415A">
      <w:pPr>
        <w:spacing w:line="276" w:lineRule="auto"/>
        <w:jc w:val="both"/>
        <w:rPr>
          <w:sz w:val="24"/>
          <w:szCs w:val="24"/>
        </w:rPr>
      </w:pPr>
      <w:r w:rsidRPr="0028415A">
        <w:rPr>
          <w:sz w:val="24"/>
          <w:szCs w:val="24"/>
        </w:rPr>
        <w:t xml:space="preserve">The random forest algorithm also works well when data has missing </w:t>
      </w:r>
      <w:proofErr w:type="gramStart"/>
      <w:r w:rsidRPr="0028415A">
        <w:rPr>
          <w:sz w:val="24"/>
          <w:szCs w:val="24"/>
        </w:rPr>
        <w:t>values</w:t>
      </w:r>
      <w:proofErr w:type="gramEnd"/>
      <w:r w:rsidRPr="0028415A">
        <w:rPr>
          <w:sz w:val="24"/>
          <w:szCs w:val="24"/>
        </w:rPr>
        <w:t xml:space="preserve"> or it has not been scaled well (although we have performed feature scaling in this article just for the purpose of demonstration).</w:t>
      </w:r>
    </w:p>
    <w:p w:rsidR="00CF35F9" w:rsidRPr="0028415A" w:rsidRDefault="00CF35F9" w:rsidP="0028415A">
      <w:pPr>
        <w:spacing w:line="276" w:lineRule="auto"/>
        <w:jc w:val="both"/>
        <w:rPr>
          <w:sz w:val="24"/>
          <w:szCs w:val="24"/>
        </w:rPr>
      </w:pPr>
    </w:p>
    <w:p w:rsidR="00036FCB" w:rsidRDefault="00DF35CA" w:rsidP="0028415A">
      <w:pPr>
        <w:spacing w:line="276" w:lineRule="auto"/>
        <w:jc w:val="both"/>
        <w:rPr>
          <w:sz w:val="28"/>
          <w:szCs w:val="28"/>
          <w:u w:val="single"/>
          <w:shd w:val="clear" w:color="auto" w:fill="FFFFFF"/>
        </w:rPr>
      </w:pPr>
      <w:r w:rsidRPr="00F40E92">
        <w:rPr>
          <w:sz w:val="28"/>
          <w:szCs w:val="28"/>
          <w:u w:val="single"/>
          <w:shd w:val="clear" w:color="auto" w:fill="FFFFFF"/>
        </w:rPr>
        <w:t>Extra Trees Regressor</w:t>
      </w:r>
    </w:p>
    <w:p w:rsidR="00CF35F9" w:rsidRDefault="00922C09" w:rsidP="0028415A">
      <w:pPr>
        <w:spacing w:line="276" w:lineRule="auto"/>
        <w:jc w:val="both"/>
        <w:rPr>
          <w:sz w:val="24"/>
          <w:szCs w:val="24"/>
        </w:rPr>
      </w:pPr>
      <w:r w:rsidRPr="00036FCB">
        <w:rPr>
          <w:sz w:val="24"/>
          <w:szCs w:val="24"/>
        </w:rPr>
        <w:t>The Extra-Tree method (standing for </w:t>
      </w:r>
      <w:r w:rsidRPr="00036FCB">
        <w:rPr>
          <w:b/>
          <w:bCs/>
          <w:sz w:val="24"/>
          <w:szCs w:val="24"/>
        </w:rPr>
        <w:t>ext</w:t>
      </w:r>
      <w:r w:rsidRPr="00036FCB">
        <w:rPr>
          <w:sz w:val="24"/>
          <w:szCs w:val="24"/>
        </w:rPr>
        <w:t>remely </w:t>
      </w:r>
      <w:r w:rsidRPr="00036FCB">
        <w:rPr>
          <w:b/>
          <w:bCs/>
          <w:sz w:val="24"/>
          <w:szCs w:val="24"/>
        </w:rPr>
        <w:t>ra</w:t>
      </w:r>
      <w:r w:rsidRPr="00036FCB">
        <w:rPr>
          <w:sz w:val="24"/>
          <w:szCs w:val="24"/>
        </w:rPr>
        <w:t>ndomized </w:t>
      </w:r>
      <w:r w:rsidRPr="00036FCB">
        <w:rPr>
          <w:b/>
          <w:bCs/>
          <w:sz w:val="24"/>
          <w:szCs w:val="24"/>
        </w:rPr>
        <w:t>tree</w:t>
      </w:r>
      <w:r w:rsidRPr="00036FCB">
        <w:rPr>
          <w:sz w:val="24"/>
          <w:szCs w:val="24"/>
        </w:rPr>
        <w:t>s) was proposed with the main objective of further randomizing tree building in the context of numerical input features, where the choice of the optimal cut-point is responsible for a large proportion of the variance of the induced tree.</w:t>
      </w:r>
    </w:p>
    <w:p w:rsidR="00741DC3" w:rsidRDefault="00741DC3" w:rsidP="0028415A">
      <w:pPr>
        <w:spacing w:line="276" w:lineRule="auto"/>
        <w:jc w:val="both"/>
        <w:rPr>
          <w:sz w:val="24"/>
          <w:szCs w:val="24"/>
        </w:rPr>
      </w:pPr>
    </w:p>
    <w:p w:rsidR="00741DC3" w:rsidRDefault="00741DC3" w:rsidP="0028415A">
      <w:pPr>
        <w:spacing w:line="276" w:lineRule="auto"/>
        <w:jc w:val="both"/>
        <w:rPr>
          <w:sz w:val="24"/>
          <w:szCs w:val="24"/>
        </w:rPr>
      </w:pPr>
    </w:p>
    <w:p w:rsidR="00741DC3" w:rsidRDefault="00741DC3" w:rsidP="0028415A">
      <w:pPr>
        <w:spacing w:line="276" w:lineRule="auto"/>
        <w:jc w:val="both"/>
        <w:rPr>
          <w:sz w:val="24"/>
          <w:szCs w:val="24"/>
        </w:rPr>
      </w:pPr>
    </w:p>
    <w:p w:rsidR="00741DC3" w:rsidRDefault="00B419A9" w:rsidP="0028415A">
      <w:pPr>
        <w:spacing w:line="276" w:lineRule="auto"/>
        <w:jc w:val="both"/>
        <w:rPr>
          <w:sz w:val="24"/>
          <w:szCs w:val="24"/>
        </w:rPr>
      </w:pPr>
      <w:r>
        <w:rPr>
          <w:noProof/>
          <w:sz w:val="24"/>
          <w:szCs w:val="24"/>
          <w:lang w:val="en-IN" w:eastAsia="en-IN"/>
        </w:rPr>
        <mc:AlternateContent>
          <mc:Choice Requires="wpg">
            <w:drawing>
              <wp:anchor distT="0" distB="0" distL="114300" distR="114300" simplePos="0" relativeHeight="251692032" behindDoc="1" locked="0" layoutInCell="1" allowOverlap="1">
                <wp:simplePos x="0" y="0"/>
                <wp:positionH relativeFrom="margin">
                  <wp:align>left</wp:align>
                </wp:positionH>
                <wp:positionV relativeFrom="paragraph">
                  <wp:posOffset>157480</wp:posOffset>
                </wp:positionV>
                <wp:extent cx="6020435" cy="57785"/>
                <wp:effectExtent l="0" t="0" r="0" b="18415"/>
                <wp:wrapNone/>
                <wp:docPr id="7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0435" cy="57785"/>
                          <a:chOff x="1381" y="1358"/>
                          <a:chExt cx="9481" cy="91"/>
                        </a:xfrm>
                      </wpg:grpSpPr>
                      <wps:wsp>
                        <wps:cNvPr id="75" name="Freeform 115"/>
                        <wps:cNvSpPr>
                          <a:spLocks/>
                        </wps:cNvSpPr>
                        <wps:spPr bwMode="auto">
                          <a:xfrm>
                            <a:off x="1412" y="1389"/>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39370">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116"/>
                        <wps:cNvSpPr>
                          <a:spLocks/>
                        </wps:cNvSpPr>
                        <wps:spPr bwMode="auto">
                          <a:xfrm>
                            <a:off x="1412" y="1441"/>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10414">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F6A4D0" id="Group 114" o:spid="_x0000_s1026" style="position:absolute;margin-left:0;margin-top:12.4pt;width:474.05pt;height:4.55pt;z-index:-251624448;mso-position-horizontal:left;mso-position-horizontal-relative:margin" coordorigin="1381,1358" coordsize="94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">
                <v:shape id="Freeform 115" o:spid="_x0000_s1027" style="position:absolute;left:1412;top:1389;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" path="m,l9419,e" filled="f" strokecolor="#612322" strokeweight="3.1pt">
                  <v:path arrowok="t" o:connecttype="custom" o:connectlocs="0,0;9419,0" o:connectangles="0,0"/>
                </v:shape>
                <v:shape id="Freeform 116" o:spid="_x0000_s1028" style="position:absolute;left:1412;top:1441;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" path="m,l9419,e" filled="f" strokecolor="#612322" strokeweight=".82pt">
                  <v:path arrowok="t" o:connecttype="custom" o:connectlocs="0,0;9419,0" o:connectangles="0,0"/>
                </v:shape>
                <w10:wrap anchorx="margin"/>
              </v:group>
            </w:pict>
          </mc:Fallback>
        </mc:AlternateContent>
      </w:r>
    </w:p>
    <w:p w:rsidR="00741DC3" w:rsidRDefault="00741DC3" w:rsidP="0028415A">
      <w:pPr>
        <w:spacing w:line="276" w:lineRule="auto"/>
        <w:jc w:val="both"/>
        <w:rPr>
          <w:sz w:val="24"/>
          <w:szCs w:val="24"/>
        </w:rPr>
      </w:pPr>
    </w:p>
    <w:p w:rsidR="00CF35F9" w:rsidRPr="00741DC3" w:rsidRDefault="00741DC3" w:rsidP="00741DC3">
      <w:pPr>
        <w:spacing w:line="340" w:lineRule="exact"/>
        <w:ind w:left="1440" w:firstLine="720"/>
        <w:rPr>
          <w:rFonts w:ascii="Calibri" w:eastAsia="Calibri" w:hAnsi="Calibri" w:cs="Calibri"/>
          <w:b/>
          <w:sz w:val="28"/>
          <w:szCs w:val="28"/>
        </w:rPr>
      </w:pPr>
      <w:r>
        <w:rPr>
          <w:rFonts w:ascii="Calibri" w:eastAsia="Calibri" w:hAnsi="Calibri" w:cs="Calibri"/>
          <w:b/>
          <w:sz w:val="28"/>
          <w:szCs w:val="28"/>
        </w:rPr>
        <w:lastRenderedPageBreak/>
        <w:t>School of Computer Science and Engineering</w:t>
      </w:r>
    </w:p>
    <w:p w:rsidR="00CF35F9" w:rsidRDefault="00597700" w:rsidP="0028415A">
      <w:pPr>
        <w:spacing w:line="276" w:lineRule="auto"/>
        <w:jc w:val="both"/>
        <w:rPr>
          <w:sz w:val="24"/>
          <w:szCs w:val="24"/>
        </w:rPr>
      </w:pPr>
      <w:r>
        <w:rPr>
          <w:noProof/>
          <w:sz w:val="24"/>
          <w:szCs w:val="24"/>
          <w:lang w:val="en-IN" w:eastAsia="en-IN"/>
        </w:rPr>
        <mc:AlternateContent>
          <mc:Choice Requires="wpg">
            <w:drawing>
              <wp:anchor distT="0" distB="0" distL="114300" distR="114300" simplePos="0" relativeHeight="251694080" behindDoc="1" locked="0" layoutInCell="1" allowOverlap="1">
                <wp:simplePos x="0" y="0"/>
                <wp:positionH relativeFrom="page">
                  <wp:posOffset>798830</wp:posOffset>
                </wp:positionH>
                <wp:positionV relativeFrom="page">
                  <wp:posOffset>1177290</wp:posOffset>
                </wp:positionV>
                <wp:extent cx="5904230" cy="39370"/>
                <wp:effectExtent l="8255" t="5715" r="2540" b="2540"/>
                <wp:wrapNone/>
                <wp:docPr id="71"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4230" cy="39370"/>
                          <a:chOff x="1411" y="2167"/>
                          <a:chExt cx="9298" cy="62"/>
                        </a:xfrm>
                      </wpg:grpSpPr>
                      <wps:wsp>
                        <wps:cNvPr id="72" name="Freeform 121"/>
                        <wps:cNvSpPr>
                          <a:spLocks/>
                        </wps:cNvSpPr>
                        <wps:spPr bwMode="auto">
                          <a:xfrm>
                            <a:off x="1422" y="2178"/>
                            <a:ext cx="9276" cy="0"/>
                          </a:xfrm>
                          <a:custGeom>
                            <a:avLst/>
                            <a:gdLst>
                              <a:gd name="T0" fmla="+- 0 1422 1422"/>
                              <a:gd name="T1" fmla="*/ T0 w 9276"/>
                              <a:gd name="T2" fmla="+- 0 10698 1422"/>
                              <a:gd name="T3" fmla="*/ T2 w 9276"/>
                            </a:gdLst>
                            <a:ahLst/>
                            <a:cxnLst>
                              <a:cxn ang="0">
                                <a:pos x="T1" y="0"/>
                              </a:cxn>
                              <a:cxn ang="0">
                                <a:pos x="T3" y="0"/>
                              </a:cxn>
                            </a:cxnLst>
                            <a:rect l="0" t="0" r="r" b="b"/>
                            <a:pathLst>
                              <a:path w="9276">
                                <a:moveTo>
                                  <a:pt x="0" y="0"/>
                                </a:moveTo>
                                <a:lnTo>
                                  <a:pt x="9276" y="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122"/>
                        <wps:cNvSpPr>
                          <a:spLocks/>
                        </wps:cNvSpPr>
                        <wps:spPr bwMode="auto">
                          <a:xfrm>
                            <a:off x="1422" y="2218"/>
                            <a:ext cx="9276" cy="0"/>
                          </a:xfrm>
                          <a:custGeom>
                            <a:avLst/>
                            <a:gdLst>
                              <a:gd name="T0" fmla="+- 0 1422 1422"/>
                              <a:gd name="T1" fmla="*/ T0 w 9276"/>
                              <a:gd name="T2" fmla="+- 0 10698 1422"/>
                              <a:gd name="T3" fmla="*/ T2 w 9276"/>
                            </a:gdLst>
                            <a:ahLst/>
                            <a:cxnLst>
                              <a:cxn ang="0">
                                <a:pos x="T1" y="0"/>
                              </a:cxn>
                              <a:cxn ang="0">
                                <a:pos x="T3" y="0"/>
                              </a:cxn>
                            </a:cxnLst>
                            <a:rect l="0" t="0" r="r" b="b"/>
                            <a:pathLst>
                              <a:path w="9276">
                                <a:moveTo>
                                  <a:pt x="0" y="0"/>
                                </a:moveTo>
                                <a:lnTo>
                                  <a:pt x="9276" y="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FE8A8D" id="Group 120" o:spid="_x0000_s1026" style="position:absolute;margin-left:62.9pt;margin-top:92.7pt;width:464.9pt;height:3.1pt;z-index:-251622400;mso-position-horizontal-relative:page;mso-position-vertical-relative:page" coordorigin="1411,2167" coordsize="929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">
                <v:shape id="Freeform 121" o:spid="_x0000_s1027" style="position:absolute;left:1422;top:2178;width:9276;height:0;visibility:visible;mso-wrap-style:square;v-text-anchor:top" coordsize="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" path="m,l9276,e" filled="f" strokeweight="1.1pt">
                  <v:path arrowok="t" o:connecttype="custom" o:connectlocs="0,0;9276,0" o:connectangles="0,0"/>
                </v:shape>
                <v:shape id="Freeform 122" o:spid="_x0000_s1028" style="position:absolute;left:1422;top:2218;width:9276;height:0;visibility:visible;mso-wrap-style:square;v-text-anchor:top" coordsize="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" path="m,l9276,e" filled="f" strokeweight="1.1pt">
                  <v:path arrowok="t" o:connecttype="custom" o:connectlocs="0,0;9276,0" o:connectangles="0,0"/>
                </v:shape>
                <w10:wrap anchorx="page" anchory="page"/>
              </v:group>
            </w:pict>
          </mc:Fallback>
        </mc:AlternateContent>
      </w:r>
    </w:p>
    <w:p w:rsidR="00922C09" w:rsidRPr="00036FCB" w:rsidRDefault="00922C09" w:rsidP="0028415A">
      <w:pPr>
        <w:spacing w:line="276" w:lineRule="auto"/>
        <w:jc w:val="both"/>
        <w:rPr>
          <w:sz w:val="24"/>
          <w:szCs w:val="24"/>
        </w:rPr>
      </w:pPr>
      <w:r w:rsidRPr="00036FCB">
        <w:rPr>
          <w:sz w:val="24"/>
          <w:szCs w:val="24"/>
        </w:rPr>
        <w:t xml:space="preserve">With respect to random forests, the method drops the idea of using bootstrap copies of the learning sample, and instead of trying to find an optimal cut-point for each one of the K randomly chosen features at each </w:t>
      </w:r>
      <w:r w:rsidR="00036FCB" w:rsidRPr="00036FCB">
        <w:rPr>
          <w:sz w:val="24"/>
          <w:szCs w:val="24"/>
        </w:rPr>
        <w:t>node;</w:t>
      </w:r>
      <w:r w:rsidRPr="00036FCB">
        <w:rPr>
          <w:sz w:val="24"/>
          <w:szCs w:val="24"/>
        </w:rPr>
        <w:t xml:space="preserve"> it selects a cut-point at random.</w:t>
      </w:r>
    </w:p>
    <w:p w:rsidR="00922C09" w:rsidRPr="00036FCB" w:rsidRDefault="00922C09" w:rsidP="0028415A">
      <w:pPr>
        <w:spacing w:line="276" w:lineRule="auto"/>
        <w:jc w:val="both"/>
        <w:rPr>
          <w:sz w:val="24"/>
          <w:szCs w:val="24"/>
        </w:rPr>
      </w:pPr>
      <w:r w:rsidRPr="00036FCB">
        <w:rPr>
          <w:sz w:val="24"/>
          <w:szCs w:val="24"/>
        </w:rPr>
        <w:t xml:space="preserve">This idea is rather productive in the context of many problems characterized by </w:t>
      </w:r>
      <w:proofErr w:type="gramStart"/>
      <w:r w:rsidRPr="00036FCB">
        <w:rPr>
          <w:sz w:val="24"/>
          <w:szCs w:val="24"/>
        </w:rPr>
        <w:t>a large number of</w:t>
      </w:r>
      <w:proofErr w:type="gramEnd"/>
      <w:r w:rsidRPr="00036FCB">
        <w:rPr>
          <w:sz w:val="24"/>
          <w:szCs w:val="24"/>
        </w:rPr>
        <w:t xml:space="preserve"> numerical features varying more or less continuously: it leads often to increased accuracy thanks to its smoothing and at the same time significantly reduces computational burdens linked to the determination of optimal cut-points in standard trees and in random forests.</w:t>
      </w:r>
    </w:p>
    <w:p w:rsidR="00922C09" w:rsidRPr="00036FCB" w:rsidRDefault="00922C09" w:rsidP="0028415A">
      <w:pPr>
        <w:spacing w:line="276" w:lineRule="auto"/>
        <w:jc w:val="both"/>
        <w:rPr>
          <w:sz w:val="24"/>
          <w:szCs w:val="24"/>
        </w:rPr>
      </w:pPr>
      <w:r w:rsidRPr="00036FCB">
        <w:rPr>
          <w:sz w:val="24"/>
          <w:szCs w:val="24"/>
        </w:rPr>
        <w:t>From a statistical point of view, dropping the bootstrapping idea leads to an advantage in terms of bias, whereas the cut-point randomization has often an excellent variance reduction effect. This method has yielded state-of-the-art results in several high-dimensional complex problems.</w:t>
      </w:r>
    </w:p>
    <w:p w:rsidR="00036FCB" w:rsidRDefault="00922C09" w:rsidP="0028415A">
      <w:pPr>
        <w:spacing w:line="276" w:lineRule="auto"/>
        <w:jc w:val="both"/>
        <w:rPr>
          <w:sz w:val="24"/>
          <w:szCs w:val="24"/>
        </w:rPr>
      </w:pPr>
      <w:r w:rsidRPr="00036FCB">
        <w:rPr>
          <w:sz w:val="24"/>
          <w:szCs w:val="24"/>
        </w:rPr>
        <w:t xml:space="preserve">From a functional point of view, the Extra-Tree method produces piece-wise multilinear approximations, rather than the piece-wise </w:t>
      </w:r>
      <w:r w:rsidR="00036FCB" w:rsidRPr="00036FCB">
        <w:rPr>
          <w:sz w:val="24"/>
          <w:szCs w:val="24"/>
        </w:rPr>
        <w:t>constant ones of random forests.</w:t>
      </w:r>
    </w:p>
    <w:p w:rsidR="0028415A" w:rsidRPr="0028415A" w:rsidRDefault="0028415A" w:rsidP="0028415A">
      <w:pPr>
        <w:spacing w:line="276" w:lineRule="auto"/>
        <w:jc w:val="both"/>
        <w:rPr>
          <w:sz w:val="24"/>
          <w:szCs w:val="24"/>
        </w:rPr>
      </w:pPr>
    </w:p>
    <w:p w:rsidR="00DF35CA" w:rsidRPr="00F40E92" w:rsidRDefault="00DF35CA" w:rsidP="0028415A">
      <w:pPr>
        <w:spacing w:line="276" w:lineRule="auto"/>
        <w:jc w:val="both"/>
        <w:rPr>
          <w:sz w:val="28"/>
          <w:szCs w:val="28"/>
          <w:u w:val="single"/>
        </w:rPr>
      </w:pPr>
      <w:r w:rsidRPr="00F40E92">
        <w:rPr>
          <w:sz w:val="28"/>
          <w:szCs w:val="28"/>
          <w:u w:val="single"/>
        </w:rPr>
        <w:t>LSTM</w:t>
      </w:r>
    </w:p>
    <w:p w:rsidR="00BA1520" w:rsidRDefault="00036FCB" w:rsidP="0028415A">
      <w:pPr>
        <w:spacing w:before="29" w:line="276" w:lineRule="auto"/>
        <w:ind w:right="160"/>
        <w:jc w:val="both"/>
        <w:rPr>
          <w:sz w:val="24"/>
          <w:szCs w:val="28"/>
        </w:rPr>
      </w:pPr>
      <w:r w:rsidRPr="00036FCB">
        <w:rPr>
          <w:sz w:val="24"/>
          <w:szCs w:val="28"/>
        </w:rPr>
        <w:t xml:space="preserve">Long </w:t>
      </w:r>
      <w:proofErr w:type="gramStart"/>
      <w:r w:rsidRPr="00036FCB">
        <w:rPr>
          <w:sz w:val="24"/>
          <w:szCs w:val="28"/>
        </w:rPr>
        <w:t>Short Term</w:t>
      </w:r>
      <w:proofErr w:type="gramEnd"/>
      <w:r w:rsidRPr="00036FCB">
        <w:rPr>
          <w:sz w:val="24"/>
          <w:szCs w:val="28"/>
        </w:rPr>
        <w:t xml:space="preserve"> Memory (LSTM) units are units of a recurrent neural network (RNN) well-suited to classifying, processing and making predictions based on time series data.</w:t>
      </w:r>
      <w:r>
        <w:rPr>
          <w:sz w:val="24"/>
          <w:szCs w:val="28"/>
        </w:rPr>
        <w:t xml:space="preserve"> </w:t>
      </w:r>
      <w:r w:rsidRPr="00036FCB">
        <w:rPr>
          <w:sz w:val="24"/>
          <w:szCs w:val="28"/>
        </w:rPr>
        <w:t>They networks can learn patterns over long sequences and do not necessarily rely on a pre-specified window of lagged observation as input. Further, their internal states can be built up to include information about cold start data before making any number of forecast predictions we ask for. This means that a single LSTM model can handle all prediction horizons in the data.</w:t>
      </w:r>
    </w:p>
    <w:p w:rsidR="005D1BA5" w:rsidRDefault="005D1BA5" w:rsidP="0028415A">
      <w:pPr>
        <w:spacing w:before="29" w:line="276" w:lineRule="auto"/>
        <w:ind w:right="160"/>
        <w:jc w:val="both"/>
        <w:rPr>
          <w:sz w:val="24"/>
          <w:szCs w:val="24"/>
        </w:rPr>
      </w:pPr>
    </w:p>
    <w:p w:rsidR="005D1BA5" w:rsidRDefault="005D1BA5" w:rsidP="005D1BA5">
      <w:pPr>
        <w:spacing w:line="276" w:lineRule="auto"/>
        <w:jc w:val="both"/>
        <w:rPr>
          <w:sz w:val="28"/>
          <w:szCs w:val="28"/>
        </w:rPr>
      </w:pPr>
      <w:r w:rsidRPr="008A63A0">
        <w:rPr>
          <w:sz w:val="28"/>
          <w:szCs w:val="28"/>
        </w:rPr>
        <w:t>TUNING HYPERPARAMETERS</w:t>
      </w:r>
    </w:p>
    <w:p w:rsidR="005D1BA5" w:rsidRPr="00D726C6" w:rsidRDefault="005D1BA5" w:rsidP="005D1BA5">
      <w:pPr>
        <w:spacing w:line="276" w:lineRule="auto"/>
        <w:jc w:val="both"/>
        <w:rPr>
          <w:sz w:val="22"/>
          <w:szCs w:val="22"/>
        </w:rPr>
      </w:pPr>
    </w:p>
    <w:p w:rsidR="005D1BA5" w:rsidRDefault="005D1BA5" w:rsidP="005D1BA5">
      <w:pPr>
        <w:spacing w:line="276" w:lineRule="auto"/>
        <w:jc w:val="both"/>
        <w:rPr>
          <w:sz w:val="24"/>
          <w:szCs w:val="24"/>
        </w:rPr>
      </w:pPr>
      <w:r w:rsidRPr="008A63A0">
        <w:rPr>
          <w:sz w:val="24"/>
          <w:szCs w:val="24"/>
        </w:rPr>
        <w:t xml:space="preserve">The ensemble models have many tuning parameters, out of which the effect of max depth was the most. With increasing </w:t>
      </w:r>
      <w:proofErr w:type="spellStart"/>
      <w:r w:rsidRPr="008A63A0">
        <w:rPr>
          <w:sz w:val="24"/>
          <w:szCs w:val="24"/>
        </w:rPr>
        <w:t>max_depth</w:t>
      </w:r>
      <w:proofErr w:type="spellEnd"/>
      <w:r w:rsidRPr="008A63A0">
        <w:rPr>
          <w:sz w:val="24"/>
          <w:szCs w:val="24"/>
        </w:rPr>
        <w:t xml:space="preserve"> our model accuracy increased. We have used bagging, extra</w:t>
      </w:r>
      <w:r>
        <w:rPr>
          <w:sz w:val="24"/>
          <w:szCs w:val="24"/>
        </w:rPr>
        <w:t xml:space="preserve"> </w:t>
      </w:r>
      <w:r w:rsidRPr="008A63A0">
        <w:rPr>
          <w:sz w:val="24"/>
          <w:szCs w:val="24"/>
        </w:rPr>
        <w:t>trees and random</w:t>
      </w:r>
      <w:r>
        <w:rPr>
          <w:sz w:val="24"/>
          <w:szCs w:val="24"/>
        </w:rPr>
        <w:t xml:space="preserve"> </w:t>
      </w:r>
      <w:r w:rsidRPr="008A63A0">
        <w:rPr>
          <w:sz w:val="24"/>
          <w:szCs w:val="24"/>
        </w:rPr>
        <w:t>forest</w:t>
      </w:r>
      <w:r>
        <w:rPr>
          <w:sz w:val="24"/>
          <w:szCs w:val="24"/>
        </w:rPr>
        <w:t xml:space="preserve"> </w:t>
      </w:r>
      <w:r w:rsidRPr="008A63A0">
        <w:rPr>
          <w:sz w:val="24"/>
          <w:szCs w:val="24"/>
        </w:rPr>
        <w:t>regressors. The important parameters that we played with are:</w:t>
      </w:r>
    </w:p>
    <w:p w:rsidR="005D1BA5" w:rsidRPr="008A63A0" w:rsidRDefault="005D1BA5" w:rsidP="005D1BA5">
      <w:pPr>
        <w:spacing w:line="276" w:lineRule="auto"/>
        <w:jc w:val="both"/>
        <w:rPr>
          <w:sz w:val="24"/>
          <w:szCs w:val="24"/>
        </w:rPr>
      </w:pPr>
    </w:p>
    <w:p w:rsidR="005D1BA5" w:rsidRPr="008A63A0" w:rsidRDefault="005D1BA5" w:rsidP="005D1BA5">
      <w:pPr>
        <w:spacing w:line="276" w:lineRule="auto"/>
        <w:jc w:val="both"/>
        <w:rPr>
          <w:sz w:val="24"/>
          <w:szCs w:val="24"/>
        </w:rPr>
      </w:pPr>
      <w:r w:rsidRPr="008A63A0">
        <w:rPr>
          <w:sz w:val="24"/>
          <w:szCs w:val="24"/>
        </w:rPr>
        <w:t>PARAMETERS</w:t>
      </w:r>
      <w:r>
        <w:rPr>
          <w:sz w:val="24"/>
          <w:szCs w:val="24"/>
        </w:rPr>
        <w:t xml:space="preserve"> (ENSEMBLE METHODS)</w:t>
      </w:r>
      <w:r w:rsidRPr="008A63A0">
        <w:rPr>
          <w:sz w:val="24"/>
          <w:szCs w:val="24"/>
        </w:rPr>
        <w:t>:</w:t>
      </w:r>
    </w:p>
    <w:p w:rsidR="005D1BA5" w:rsidRPr="008A63A0" w:rsidRDefault="005D1BA5" w:rsidP="005D1BA5">
      <w:pPr>
        <w:shd w:val="clear" w:color="auto" w:fill="FFFFFF"/>
        <w:spacing w:line="276" w:lineRule="auto"/>
        <w:jc w:val="both"/>
        <w:rPr>
          <w:bCs/>
          <w:sz w:val="24"/>
          <w:szCs w:val="24"/>
          <w:lang w:val="en-IN" w:eastAsia="en-IN"/>
        </w:rPr>
      </w:pPr>
      <w:proofErr w:type="spellStart"/>
      <w:r w:rsidRPr="008A63A0">
        <w:rPr>
          <w:bCs/>
          <w:sz w:val="24"/>
          <w:szCs w:val="24"/>
          <w:lang w:val="en-IN" w:eastAsia="en-IN"/>
        </w:rPr>
        <w:t>n_estimators</w:t>
      </w:r>
      <w:proofErr w:type="spellEnd"/>
      <w:r w:rsidRPr="008A63A0">
        <w:rPr>
          <w:bCs/>
          <w:sz w:val="24"/>
          <w:szCs w:val="24"/>
          <w:lang w:val="en-IN" w:eastAsia="en-IN"/>
        </w:rPr>
        <w:t>: </w:t>
      </w:r>
      <w:r w:rsidRPr="008A63A0">
        <w:rPr>
          <w:bCs/>
          <w:iCs/>
          <w:sz w:val="24"/>
          <w:szCs w:val="24"/>
          <w:lang w:val="en-IN" w:eastAsia="en-IN"/>
        </w:rPr>
        <w:t>integer, optional (default=10)</w:t>
      </w:r>
    </w:p>
    <w:p w:rsidR="005D1BA5" w:rsidRDefault="005D1BA5" w:rsidP="005D1BA5">
      <w:pPr>
        <w:shd w:val="clear" w:color="auto" w:fill="FFFFFF"/>
        <w:spacing w:line="276" w:lineRule="auto"/>
        <w:ind w:firstLine="720"/>
        <w:jc w:val="both"/>
        <w:rPr>
          <w:sz w:val="24"/>
          <w:szCs w:val="24"/>
          <w:lang w:val="en-IN" w:eastAsia="en-IN"/>
        </w:rPr>
      </w:pPr>
      <w:r w:rsidRPr="008A63A0">
        <w:rPr>
          <w:sz w:val="24"/>
          <w:szCs w:val="24"/>
          <w:lang w:val="en-IN" w:eastAsia="en-IN"/>
        </w:rPr>
        <w:t>The number of trees in the forest.</w:t>
      </w:r>
    </w:p>
    <w:p w:rsidR="005D1BA5" w:rsidRPr="008A63A0" w:rsidRDefault="005D1BA5" w:rsidP="005D1BA5">
      <w:pPr>
        <w:shd w:val="clear" w:color="auto" w:fill="FFFFFF"/>
        <w:spacing w:line="276" w:lineRule="auto"/>
        <w:jc w:val="both"/>
        <w:rPr>
          <w:bCs/>
          <w:sz w:val="24"/>
          <w:szCs w:val="24"/>
          <w:lang w:val="en-IN" w:eastAsia="en-IN"/>
        </w:rPr>
      </w:pPr>
      <w:proofErr w:type="spellStart"/>
      <w:r w:rsidRPr="008A63A0">
        <w:rPr>
          <w:bCs/>
          <w:sz w:val="24"/>
          <w:szCs w:val="24"/>
          <w:lang w:val="en-IN" w:eastAsia="en-IN"/>
        </w:rPr>
        <w:t>max_</w:t>
      </w:r>
      <w:proofErr w:type="gramStart"/>
      <w:r w:rsidRPr="008A63A0">
        <w:rPr>
          <w:bCs/>
          <w:sz w:val="24"/>
          <w:szCs w:val="24"/>
          <w:lang w:val="en-IN" w:eastAsia="en-IN"/>
        </w:rPr>
        <w:t>depth</w:t>
      </w:r>
      <w:proofErr w:type="spellEnd"/>
      <w:r w:rsidRPr="008A63A0">
        <w:rPr>
          <w:bCs/>
          <w:sz w:val="24"/>
          <w:szCs w:val="24"/>
          <w:lang w:val="en-IN" w:eastAsia="en-IN"/>
        </w:rPr>
        <w:t> :</w:t>
      </w:r>
      <w:proofErr w:type="gramEnd"/>
      <w:r w:rsidRPr="008A63A0">
        <w:rPr>
          <w:bCs/>
          <w:sz w:val="24"/>
          <w:szCs w:val="24"/>
          <w:lang w:val="en-IN" w:eastAsia="en-IN"/>
        </w:rPr>
        <w:t> </w:t>
      </w:r>
      <w:r w:rsidRPr="008A63A0">
        <w:rPr>
          <w:bCs/>
          <w:iCs/>
          <w:sz w:val="24"/>
          <w:szCs w:val="24"/>
          <w:lang w:val="en-IN" w:eastAsia="en-IN"/>
        </w:rPr>
        <w:t>integer or None, optional (default=None)</w:t>
      </w:r>
    </w:p>
    <w:p w:rsidR="00CF35F9" w:rsidRDefault="005D1BA5" w:rsidP="005D1BA5">
      <w:pPr>
        <w:shd w:val="clear" w:color="auto" w:fill="FFFFFF"/>
        <w:spacing w:line="276" w:lineRule="auto"/>
        <w:ind w:firstLine="720"/>
        <w:jc w:val="both"/>
        <w:rPr>
          <w:sz w:val="24"/>
          <w:szCs w:val="24"/>
          <w:lang w:val="en-IN" w:eastAsia="en-IN"/>
        </w:rPr>
      </w:pPr>
      <w:r w:rsidRPr="008A63A0">
        <w:rPr>
          <w:sz w:val="24"/>
          <w:szCs w:val="24"/>
          <w:lang w:val="en-IN" w:eastAsia="en-IN"/>
        </w:rPr>
        <w:t xml:space="preserve">The maximum depth of the tree. If None, then nodes are expanded until all leaves are pure or until all leaves contain less than </w:t>
      </w:r>
      <w:proofErr w:type="spellStart"/>
      <w:r w:rsidRPr="008A63A0">
        <w:rPr>
          <w:sz w:val="24"/>
          <w:szCs w:val="24"/>
          <w:lang w:val="en-IN" w:eastAsia="en-IN"/>
        </w:rPr>
        <w:t>min_samples_split</w:t>
      </w:r>
      <w:proofErr w:type="spellEnd"/>
      <w:r w:rsidRPr="008A63A0">
        <w:rPr>
          <w:sz w:val="24"/>
          <w:szCs w:val="24"/>
          <w:lang w:val="en-IN" w:eastAsia="en-IN"/>
        </w:rPr>
        <w:t xml:space="preserve"> samples.</w:t>
      </w:r>
    </w:p>
    <w:p w:rsidR="004C146E" w:rsidRDefault="004C146E" w:rsidP="00702E27">
      <w:pPr>
        <w:shd w:val="clear" w:color="auto" w:fill="FFFFFF"/>
        <w:spacing w:line="276" w:lineRule="auto"/>
        <w:jc w:val="both"/>
        <w:rPr>
          <w:sz w:val="24"/>
          <w:szCs w:val="24"/>
          <w:lang w:val="en-IN" w:eastAsia="en-IN"/>
        </w:rPr>
      </w:pPr>
    </w:p>
    <w:p w:rsidR="004C146E" w:rsidRPr="005D1BA5" w:rsidRDefault="004C146E" w:rsidP="005D1BA5">
      <w:pPr>
        <w:shd w:val="clear" w:color="auto" w:fill="FFFFFF"/>
        <w:spacing w:line="276" w:lineRule="auto"/>
        <w:ind w:firstLine="720"/>
        <w:jc w:val="both"/>
        <w:rPr>
          <w:sz w:val="24"/>
          <w:szCs w:val="24"/>
          <w:lang w:val="en-IN" w:eastAsia="en-IN"/>
        </w:rPr>
      </w:pPr>
    </w:p>
    <w:p w:rsidR="00CF35F9" w:rsidRDefault="00CF35F9" w:rsidP="005D1BA5">
      <w:pPr>
        <w:spacing w:before="29" w:line="279" w:lineRule="auto"/>
        <w:ind w:right="160"/>
        <w:jc w:val="both"/>
        <w:rPr>
          <w:sz w:val="24"/>
          <w:szCs w:val="24"/>
        </w:rPr>
      </w:pPr>
    </w:p>
    <w:p w:rsidR="00BA1520" w:rsidRDefault="00597700">
      <w:pPr>
        <w:spacing w:before="29" w:line="279" w:lineRule="auto"/>
        <w:ind w:left="160" w:right="160"/>
        <w:jc w:val="both"/>
        <w:rPr>
          <w:sz w:val="24"/>
          <w:szCs w:val="24"/>
        </w:rPr>
        <w:sectPr w:rsidR="00BA1520">
          <w:pgSz w:w="12240" w:h="15840"/>
          <w:pgMar w:top="1500" w:right="1260" w:bottom="280" w:left="1280" w:header="720" w:footer="1882" w:gutter="0"/>
          <w:cols w:space="720"/>
        </w:sectPr>
      </w:pPr>
      <w:r>
        <w:rPr>
          <w:noProof/>
          <w:sz w:val="24"/>
          <w:szCs w:val="24"/>
          <w:lang w:val="en-IN" w:eastAsia="en-IN"/>
        </w:rPr>
        <mc:AlternateContent>
          <mc:Choice Requires="wpg">
            <w:drawing>
              <wp:anchor distT="0" distB="0" distL="114300" distR="114300" simplePos="0" relativeHeight="251676672" behindDoc="1" locked="0" layoutInCell="1" allowOverlap="1">
                <wp:simplePos x="0" y="0"/>
                <wp:positionH relativeFrom="page">
                  <wp:posOffset>876935</wp:posOffset>
                </wp:positionH>
                <wp:positionV relativeFrom="paragraph">
                  <wp:posOffset>45720</wp:posOffset>
                </wp:positionV>
                <wp:extent cx="6020435" cy="57785"/>
                <wp:effectExtent l="635" t="4445" r="8255" b="4445"/>
                <wp:wrapNone/>
                <wp:docPr id="68"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0435" cy="57785"/>
                          <a:chOff x="1381" y="1358"/>
                          <a:chExt cx="9481" cy="91"/>
                        </a:xfrm>
                      </wpg:grpSpPr>
                      <wps:wsp>
                        <wps:cNvPr id="69" name="Freeform 93"/>
                        <wps:cNvSpPr>
                          <a:spLocks/>
                        </wps:cNvSpPr>
                        <wps:spPr bwMode="auto">
                          <a:xfrm>
                            <a:off x="1412" y="1389"/>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39370">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94"/>
                        <wps:cNvSpPr>
                          <a:spLocks/>
                        </wps:cNvSpPr>
                        <wps:spPr bwMode="auto">
                          <a:xfrm>
                            <a:off x="1412" y="1441"/>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10414">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FD323D" id="Group 92" o:spid="_x0000_s1026" style="position:absolute;margin-left:69.05pt;margin-top:3.6pt;width:474.05pt;height:4.55pt;z-index:-251639808;mso-position-horizontal-relative:page" coordorigin="1381,1358" coordsize="94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">
                <v:shape id="Freeform 93" o:spid="_x0000_s1027" style="position:absolute;left:1412;top:1389;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" path="m,l9419,e" filled="f" strokecolor="#612322" strokeweight="3.1pt">
                  <v:path arrowok="t" o:connecttype="custom" o:connectlocs="0,0;9419,0" o:connectangles="0,0"/>
                </v:shape>
                <v:shape id="Freeform 94" o:spid="_x0000_s1028" style="position:absolute;left:1412;top:1441;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" path="m,l9419,e" filled="f" strokecolor="#612322" strokeweight=".82pt">
                  <v:path arrowok="t" o:connecttype="custom" o:connectlocs="0,0;9419,0" o:connectangles="0,0"/>
                </v:shape>
                <w10:wrap anchorx="page"/>
              </v:group>
            </w:pict>
          </mc:Fallback>
        </mc:AlternateContent>
      </w:r>
    </w:p>
    <w:p w:rsidR="008D3F6C" w:rsidRDefault="008D3F6C">
      <w:pPr>
        <w:spacing w:before="1" w:line="240" w:lineRule="exact"/>
        <w:rPr>
          <w:sz w:val="24"/>
          <w:szCs w:val="24"/>
        </w:rPr>
      </w:pPr>
    </w:p>
    <w:p w:rsidR="008D3F6C" w:rsidRDefault="00597700">
      <w:pPr>
        <w:spacing w:line="340" w:lineRule="exact"/>
        <w:ind w:left="2256"/>
        <w:rPr>
          <w:rFonts w:ascii="Calibri" w:eastAsia="Calibri" w:hAnsi="Calibri" w:cs="Calibri"/>
          <w:sz w:val="28"/>
          <w:szCs w:val="28"/>
        </w:rPr>
      </w:pPr>
      <w:r>
        <w:rPr>
          <w:noProof/>
        </w:rPr>
        <mc:AlternateContent>
          <mc:Choice Requires="wpg">
            <w:drawing>
              <wp:anchor distT="0" distB="0" distL="114300" distR="114300" simplePos="0" relativeHeight="251658240" behindDoc="1" locked="0" layoutInCell="1" allowOverlap="1">
                <wp:simplePos x="0" y="0"/>
                <wp:positionH relativeFrom="page">
                  <wp:posOffset>895985</wp:posOffset>
                </wp:positionH>
                <wp:positionV relativeFrom="page">
                  <wp:posOffset>1376045</wp:posOffset>
                </wp:positionV>
                <wp:extent cx="5904230" cy="39370"/>
                <wp:effectExtent l="635" t="4445" r="635" b="3810"/>
                <wp:wrapNone/>
                <wp:docPr id="6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4230" cy="39370"/>
                          <a:chOff x="1411" y="2167"/>
                          <a:chExt cx="9298" cy="62"/>
                        </a:xfrm>
                      </wpg:grpSpPr>
                      <wps:wsp>
                        <wps:cNvPr id="66" name="Freeform 46"/>
                        <wps:cNvSpPr>
                          <a:spLocks/>
                        </wps:cNvSpPr>
                        <wps:spPr bwMode="auto">
                          <a:xfrm>
                            <a:off x="1422" y="2178"/>
                            <a:ext cx="9276" cy="0"/>
                          </a:xfrm>
                          <a:custGeom>
                            <a:avLst/>
                            <a:gdLst>
                              <a:gd name="T0" fmla="+- 0 1422 1422"/>
                              <a:gd name="T1" fmla="*/ T0 w 9276"/>
                              <a:gd name="T2" fmla="+- 0 10698 1422"/>
                              <a:gd name="T3" fmla="*/ T2 w 9276"/>
                            </a:gdLst>
                            <a:ahLst/>
                            <a:cxnLst>
                              <a:cxn ang="0">
                                <a:pos x="T1" y="0"/>
                              </a:cxn>
                              <a:cxn ang="0">
                                <a:pos x="T3" y="0"/>
                              </a:cxn>
                            </a:cxnLst>
                            <a:rect l="0" t="0" r="r" b="b"/>
                            <a:pathLst>
                              <a:path w="9276">
                                <a:moveTo>
                                  <a:pt x="0" y="0"/>
                                </a:moveTo>
                                <a:lnTo>
                                  <a:pt x="9276" y="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45"/>
                        <wps:cNvSpPr>
                          <a:spLocks/>
                        </wps:cNvSpPr>
                        <wps:spPr bwMode="auto">
                          <a:xfrm>
                            <a:off x="1422" y="2218"/>
                            <a:ext cx="9276" cy="0"/>
                          </a:xfrm>
                          <a:custGeom>
                            <a:avLst/>
                            <a:gdLst>
                              <a:gd name="T0" fmla="+- 0 1422 1422"/>
                              <a:gd name="T1" fmla="*/ T0 w 9276"/>
                              <a:gd name="T2" fmla="+- 0 10698 1422"/>
                              <a:gd name="T3" fmla="*/ T2 w 9276"/>
                            </a:gdLst>
                            <a:ahLst/>
                            <a:cxnLst>
                              <a:cxn ang="0">
                                <a:pos x="T1" y="0"/>
                              </a:cxn>
                              <a:cxn ang="0">
                                <a:pos x="T3" y="0"/>
                              </a:cxn>
                            </a:cxnLst>
                            <a:rect l="0" t="0" r="r" b="b"/>
                            <a:pathLst>
                              <a:path w="9276">
                                <a:moveTo>
                                  <a:pt x="0" y="0"/>
                                </a:moveTo>
                                <a:lnTo>
                                  <a:pt x="9276" y="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CFA704" id="Group 44" o:spid="_x0000_s1026" style="position:absolute;margin-left:70.55pt;margin-top:108.35pt;width:464.9pt;height:3.1pt;z-index:-251658240;mso-position-horizontal-relative:page;mso-position-vertical-relative:page" coordorigin="1411,2167" coordsize="929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">
                <v:shape id="Freeform 46" o:spid="_x0000_s1027" style="position:absolute;left:1422;top:2178;width:9276;height:0;visibility:visible;mso-wrap-style:square;v-text-anchor:top" coordsize="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" path="m,l9276,e" filled="f" strokeweight="1.1pt">
                  <v:path arrowok="t" o:connecttype="custom" o:connectlocs="0,0;9276,0" o:connectangles="0,0"/>
                </v:shape>
                <v:shape id="Freeform 45" o:spid="_x0000_s1028" style="position:absolute;left:1422;top:2218;width:9276;height:0;visibility:visible;mso-wrap-style:square;v-text-anchor:top" coordsize="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" path="m,l9276,e" filled="f" strokeweight="1.1pt">
                  <v:path arrowok="t" o:connecttype="custom" o:connectlocs="0,0;9276,0" o:connectangles="0,0"/>
                </v:shape>
                <w10:wrap anchorx="page" anchory="page"/>
              </v:group>
            </w:pict>
          </mc:Fallback>
        </mc:AlternateContent>
      </w:r>
      <w:r w:rsidR="00611951">
        <w:rPr>
          <w:rFonts w:ascii="Calibri" w:eastAsia="Calibri" w:hAnsi="Calibri" w:cs="Calibri"/>
          <w:b/>
          <w:sz w:val="28"/>
          <w:szCs w:val="28"/>
        </w:rPr>
        <w:t>School of Computer Science and Engineering</w:t>
      </w:r>
    </w:p>
    <w:p w:rsidR="00835D81" w:rsidRPr="00732E86" w:rsidRDefault="005D1BA5" w:rsidP="00732E86">
      <w:pPr>
        <w:spacing w:line="276" w:lineRule="auto"/>
        <w:jc w:val="both"/>
        <w:rPr>
          <w:sz w:val="24"/>
          <w:szCs w:val="24"/>
        </w:rPr>
      </w:pPr>
      <w:r>
        <w:rPr>
          <w:noProof/>
          <w:sz w:val="24"/>
          <w:szCs w:val="24"/>
          <w:lang w:val="en-IN" w:eastAsia="en-IN"/>
        </w:rPr>
        <w:drawing>
          <wp:anchor distT="0" distB="0" distL="114300" distR="114300" simplePos="0" relativeHeight="251695104" behindDoc="0" locked="0" layoutInCell="1" allowOverlap="1">
            <wp:simplePos x="0" y="0"/>
            <wp:positionH relativeFrom="column">
              <wp:posOffset>282575</wp:posOffset>
            </wp:positionH>
            <wp:positionV relativeFrom="paragraph">
              <wp:posOffset>118110</wp:posOffset>
            </wp:positionV>
            <wp:extent cx="5553075" cy="2628900"/>
            <wp:effectExtent l="19050" t="0" r="9525" b="0"/>
            <wp:wrapThrough wrapText="bothSides">
              <wp:wrapPolygon edited="0">
                <wp:start x="-74" y="0"/>
                <wp:lineTo x="-74" y="21443"/>
                <wp:lineTo x="21637" y="21443"/>
                <wp:lineTo x="21637" y="0"/>
                <wp:lineTo x="-74" y="0"/>
              </wp:wrapPolygon>
            </wp:wrapThrough>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27).png"/>
                    <pic:cNvPicPr/>
                  </pic:nvPicPr>
                  <pic:blipFill rotWithShape="1">
                    <a:blip r:embed="rId17">
                      <a:extLst>
                        <a:ext uri="{28A0092B-C50C-407E-A947-70E740481C1C}">
                          <a14:useLocalDpi xmlns:a14="http://schemas.microsoft.com/office/drawing/2010/main" val="0"/>
                        </a:ext>
                      </a:extLst>
                    </a:blip>
                    <a:srcRect l="12500" t="46077" r="54006" b="15621"/>
                    <a:stretch/>
                  </pic:blipFill>
                  <pic:spPr bwMode="auto">
                    <a:xfrm>
                      <a:off x="0" y="0"/>
                      <a:ext cx="5553075" cy="2628900"/>
                    </a:xfrm>
                    <a:prstGeom prst="rect">
                      <a:avLst/>
                    </a:prstGeom>
                    <a:ln>
                      <a:noFill/>
                    </a:ln>
                    <a:extLst>
                      <a:ext uri="{53640926-AAD7-44D8-BBD7-CCE9431645EC}">
                        <a14:shadowObscured xmlns:a14="http://schemas.microsoft.com/office/drawing/2010/main"/>
                      </a:ext>
                    </a:extLst>
                  </pic:spPr>
                </pic:pic>
              </a:graphicData>
            </a:graphic>
          </wp:anchor>
        </w:drawing>
      </w:r>
    </w:p>
    <w:p w:rsidR="00D726C6" w:rsidRDefault="00835D81" w:rsidP="00835D81">
      <w:pPr>
        <w:pStyle w:val="Caption"/>
        <w:jc w:val="center"/>
        <w:rPr>
          <w:noProof/>
        </w:rPr>
      </w:pPr>
      <w:r>
        <w:t xml:space="preserve">Figure </w:t>
      </w:r>
      <w:r w:rsidR="00C87D7D">
        <w:rPr>
          <w:noProof/>
        </w:rPr>
        <w:fldChar w:fldCharType="begin"/>
      </w:r>
      <w:r w:rsidR="00C87D7D">
        <w:rPr>
          <w:noProof/>
        </w:rPr>
        <w:instrText xml:space="preserve"> SEQ Figure \* ARABIC </w:instrText>
      </w:r>
      <w:r w:rsidR="00C87D7D">
        <w:rPr>
          <w:noProof/>
        </w:rPr>
        <w:fldChar w:fldCharType="separate"/>
      </w:r>
      <w:r w:rsidR="0052380B">
        <w:rPr>
          <w:noProof/>
        </w:rPr>
        <w:t>4</w:t>
      </w:r>
      <w:r w:rsidR="00C87D7D">
        <w:rPr>
          <w:noProof/>
        </w:rPr>
        <w:fldChar w:fldCharType="end"/>
      </w:r>
      <w:r>
        <w:t>: Error</w:t>
      </w:r>
      <w:r>
        <w:rPr>
          <w:noProof/>
        </w:rPr>
        <w:t xml:space="preserve"> rate vs max_depth graph</w:t>
      </w:r>
    </w:p>
    <w:p w:rsidR="005D1BA5" w:rsidRDefault="00835D81" w:rsidP="00835D81">
      <w:pPr>
        <w:rPr>
          <w:sz w:val="24"/>
          <w:szCs w:val="24"/>
        </w:rPr>
      </w:pPr>
      <w:r>
        <w:rPr>
          <w:sz w:val="24"/>
          <w:szCs w:val="24"/>
        </w:rPr>
        <w:t xml:space="preserve">The </w:t>
      </w:r>
      <w:r w:rsidR="00924585">
        <w:rPr>
          <w:sz w:val="24"/>
          <w:szCs w:val="24"/>
        </w:rPr>
        <w:t>plots show</w:t>
      </w:r>
      <w:r>
        <w:rPr>
          <w:sz w:val="24"/>
          <w:szCs w:val="24"/>
        </w:rPr>
        <w:t xml:space="preserve"> that the error of the model decreases with increasing depth. At depth=30 we get min error for both training and testing data.</w:t>
      </w:r>
    </w:p>
    <w:p w:rsidR="005D1BA5" w:rsidRDefault="005D1BA5" w:rsidP="00835D81">
      <w:pPr>
        <w:rPr>
          <w:sz w:val="24"/>
          <w:szCs w:val="24"/>
        </w:rPr>
      </w:pPr>
    </w:p>
    <w:p w:rsidR="005D1BA5" w:rsidRDefault="005D1BA5" w:rsidP="00835D81">
      <w:pPr>
        <w:rPr>
          <w:sz w:val="24"/>
          <w:szCs w:val="24"/>
        </w:rPr>
      </w:pPr>
      <w:r w:rsidRPr="005D1BA5">
        <w:rPr>
          <w:noProof/>
          <w:sz w:val="24"/>
          <w:szCs w:val="24"/>
          <w:lang w:val="en-IN" w:eastAsia="en-IN"/>
        </w:rPr>
        <w:drawing>
          <wp:inline distT="0" distB="0" distL="0" distR="0">
            <wp:extent cx="5778635" cy="2373549"/>
            <wp:effectExtent l="1905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8).png"/>
                    <pic:cNvPicPr/>
                  </pic:nvPicPr>
                  <pic:blipFill rotWithShape="1">
                    <a:blip r:embed="rId18">
                      <a:extLst>
                        <a:ext uri="{28A0092B-C50C-407E-A947-70E740481C1C}">
                          <a14:useLocalDpi xmlns:a14="http://schemas.microsoft.com/office/drawing/2010/main" val="0"/>
                        </a:ext>
                      </a:extLst>
                    </a:blip>
                    <a:srcRect l="12821" t="44185" r="54327" b="17617"/>
                    <a:stretch/>
                  </pic:blipFill>
                  <pic:spPr bwMode="auto">
                    <a:xfrm>
                      <a:off x="0" y="0"/>
                      <a:ext cx="5829761" cy="2394549"/>
                    </a:xfrm>
                    <a:prstGeom prst="rect">
                      <a:avLst/>
                    </a:prstGeom>
                    <a:ln>
                      <a:noFill/>
                    </a:ln>
                    <a:extLst>
                      <a:ext uri="{53640926-AAD7-44D8-BBD7-CCE9431645EC}">
                        <a14:shadowObscured xmlns:a14="http://schemas.microsoft.com/office/drawing/2010/main"/>
                      </a:ext>
                    </a:extLst>
                  </pic:spPr>
                </pic:pic>
              </a:graphicData>
            </a:graphic>
          </wp:inline>
        </w:drawing>
      </w:r>
    </w:p>
    <w:p w:rsidR="005D1BA5" w:rsidRDefault="005D1BA5" w:rsidP="005D1BA5">
      <w:pPr>
        <w:keepNext/>
        <w:ind w:left="160"/>
      </w:pPr>
    </w:p>
    <w:p w:rsidR="005D1BA5" w:rsidRPr="005D1BA5" w:rsidRDefault="005D1BA5" w:rsidP="005D1BA5">
      <w:pPr>
        <w:pStyle w:val="Caption"/>
        <w:jc w:val="center"/>
      </w:pPr>
      <w:r>
        <w:t xml:space="preserve">Figure </w:t>
      </w:r>
      <w:r w:rsidR="00C87D7D">
        <w:rPr>
          <w:noProof/>
        </w:rPr>
        <w:fldChar w:fldCharType="begin"/>
      </w:r>
      <w:r w:rsidR="00C87D7D">
        <w:rPr>
          <w:noProof/>
        </w:rPr>
        <w:instrText xml:space="preserve"> SEQ Figure \* ARABIC </w:instrText>
      </w:r>
      <w:r w:rsidR="00C87D7D">
        <w:rPr>
          <w:noProof/>
        </w:rPr>
        <w:fldChar w:fldCharType="separate"/>
      </w:r>
      <w:r w:rsidR="0052380B">
        <w:rPr>
          <w:noProof/>
        </w:rPr>
        <w:t>5</w:t>
      </w:r>
      <w:r w:rsidR="00C87D7D">
        <w:rPr>
          <w:noProof/>
        </w:rPr>
        <w:fldChar w:fldCharType="end"/>
      </w:r>
      <w:r w:rsidRPr="00E12E15">
        <w:t xml:space="preserve">: Error rate vs </w:t>
      </w:r>
      <w:proofErr w:type="spellStart"/>
      <w:r w:rsidRPr="00E12E15">
        <w:t>max_depth</w:t>
      </w:r>
      <w:proofErr w:type="spellEnd"/>
      <w:r w:rsidRPr="00E12E15">
        <w:t xml:space="preserve"> graph</w:t>
      </w:r>
    </w:p>
    <w:p w:rsidR="00732E86" w:rsidRDefault="005D1BA5" w:rsidP="005D1BA5">
      <w:pPr>
        <w:spacing w:before="9" w:line="276" w:lineRule="auto"/>
        <w:rPr>
          <w:sz w:val="24"/>
          <w:szCs w:val="24"/>
        </w:rPr>
      </w:pPr>
      <w:r>
        <w:rPr>
          <w:sz w:val="24"/>
          <w:szCs w:val="24"/>
        </w:rPr>
        <w:t>The plots show that the error of the model decreases with increasing depth. At depth=30 we get min error for both training and testing data.</w:t>
      </w:r>
    </w:p>
    <w:p w:rsidR="005D1BA5" w:rsidRDefault="00597700" w:rsidP="005D1BA5">
      <w:pPr>
        <w:spacing w:before="9" w:line="276" w:lineRule="auto"/>
        <w:rPr>
          <w:sz w:val="24"/>
          <w:szCs w:val="24"/>
        </w:rPr>
      </w:pPr>
      <w:r>
        <w:rPr>
          <w:noProof/>
          <w:sz w:val="24"/>
          <w:szCs w:val="24"/>
          <w:lang w:val="en-IN" w:eastAsia="en-IN"/>
        </w:rPr>
        <mc:AlternateContent>
          <mc:Choice Requires="wpg">
            <w:drawing>
              <wp:anchor distT="0" distB="0" distL="114300" distR="114300" simplePos="0" relativeHeight="251677696" behindDoc="0" locked="0" layoutInCell="1" allowOverlap="1">
                <wp:simplePos x="0" y="0"/>
                <wp:positionH relativeFrom="page">
                  <wp:posOffset>845820</wp:posOffset>
                </wp:positionH>
                <wp:positionV relativeFrom="paragraph">
                  <wp:posOffset>161290</wp:posOffset>
                </wp:positionV>
                <wp:extent cx="6020435" cy="57785"/>
                <wp:effectExtent l="7620" t="2540" r="1270" b="6350"/>
                <wp:wrapNone/>
                <wp:docPr id="37"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0435" cy="57785"/>
                          <a:chOff x="1381" y="1358"/>
                          <a:chExt cx="9481" cy="91"/>
                        </a:xfrm>
                      </wpg:grpSpPr>
                      <wps:wsp>
                        <wps:cNvPr id="38" name="Freeform 96"/>
                        <wps:cNvSpPr>
                          <a:spLocks/>
                        </wps:cNvSpPr>
                        <wps:spPr bwMode="auto">
                          <a:xfrm>
                            <a:off x="1412" y="1389"/>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39370">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97"/>
                        <wps:cNvSpPr>
                          <a:spLocks/>
                        </wps:cNvSpPr>
                        <wps:spPr bwMode="auto">
                          <a:xfrm>
                            <a:off x="1412" y="1441"/>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10414">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368026" id="Group 95" o:spid="_x0000_s1026" style="position:absolute;margin-left:66.6pt;margin-top:12.7pt;width:474.05pt;height:4.55pt;z-index:251677696;mso-position-horizontal-relative:page" coordorigin="1381,1358" coordsize="94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">
                <v:shape id="Freeform 96" o:spid="_x0000_s1027" style="position:absolute;left:1412;top:1389;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" path="m,l9419,e" filled="f" strokecolor="#612322" strokeweight="3.1pt">
                  <v:path arrowok="t" o:connecttype="custom" o:connectlocs="0,0;9419,0" o:connectangles="0,0"/>
                </v:shape>
                <v:shape id="Freeform 97" o:spid="_x0000_s1028" style="position:absolute;left:1412;top:1441;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" path="m,l9419,e" filled="f" strokecolor="#612322" strokeweight=".82pt">
                  <v:path arrowok="t" o:connecttype="custom" o:connectlocs="0,0;9419,0" o:connectangles="0,0"/>
                </v:shape>
                <w10:wrap anchorx="page"/>
              </v:group>
            </w:pict>
          </mc:Fallback>
        </mc:AlternateContent>
      </w:r>
    </w:p>
    <w:p w:rsidR="005D1BA5" w:rsidRDefault="005D1BA5" w:rsidP="00835D81">
      <w:pPr>
        <w:rPr>
          <w:sz w:val="24"/>
          <w:szCs w:val="24"/>
        </w:rPr>
      </w:pPr>
    </w:p>
    <w:p w:rsidR="008D3F6C" w:rsidRPr="00924585" w:rsidRDefault="00611951" w:rsidP="005D1BA5">
      <w:pPr>
        <w:spacing w:line="340" w:lineRule="exact"/>
        <w:jc w:val="center"/>
        <w:rPr>
          <w:rFonts w:ascii="Calibri" w:eastAsia="Calibri" w:hAnsi="Calibri" w:cs="Calibri"/>
          <w:sz w:val="28"/>
          <w:szCs w:val="28"/>
        </w:rPr>
      </w:pPr>
      <w:r>
        <w:rPr>
          <w:rFonts w:ascii="Calibri" w:eastAsia="Calibri" w:hAnsi="Calibri" w:cs="Calibri"/>
          <w:b/>
          <w:sz w:val="28"/>
          <w:szCs w:val="28"/>
        </w:rPr>
        <w:lastRenderedPageBreak/>
        <w:t>School of Computer Science and Engineering</w:t>
      </w:r>
    </w:p>
    <w:p w:rsidR="008D3F6C" w:rsidRDefault="00003513">
      <w:pPr>
        <w:spacing w:before="13" w:line="260" w:lineRule="exact"/>
        <w:rPr>
          <w:sz w:val="26"/>
          <w:szCs w:val="26"/>
        </w:rPr>
      </w:pPr>
      <w:r>
        <w:rPr>
          <w:noProof/>
        </w:rPr>
        <mc:AlternateContent>
          <mc:Choice Requires="wpg">
            <w:drawing>
              <wp:anchor distT="0" distB="0" distL="114300" distR="114300" simplePos="0" relativeHeight="251698176" behindDoc="1" locked="0" layoutInCell="1" allowOverlap="1" wp14:anchorId="2FA6004E" wp14:editId="0E668F6C">
                <wp:simplePos x="0" y="0"/>
                <wp:positionH relativeFrom="margin">
                  <wp:align>left</wp:align>
                </wp:positionH>
                <wp:positionV relativeFrom="page">
                  <wp:posOffset>1231265</wp:posOffset>
                </wp:positionV>
                <wp:extent cx="5904230" cy="39370"/>
                <wp:effectExtent l="0" t="0" r="20320" b="17780"/>
                <wp:wrapNone/>
                <wp:docPr id="118"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4230" cy="39370"/>
                          <a:chOff x="1411" y="2167"/>
                          <a:chExt cx="9298" cy="62"/>
                        </a:xfrm>
                      </wpg:grpSpPr>
                      <wps:wsp>
                        <wps:cNvPr id="119" name="Freeform 13"/>
                        <wps:cNvSpPr>
                          <a:spLocks/>
                        </wps:cNvSpPr>
                        <wps:spPr bwMode="auto">
                          <a:xfrm>
                            <a:off x="1422" y="2178"/>
                            <a:ext cx="9276" cy="0"/>
                          </a:xfrm>
                          <a:custGeom>
                            <a:avLst/>
                            <a:gdLst>
                              <a:gd name="T0" fmla="+- 0 1422 1422"/>
                              <a:gd name="T1" fmla="*/ T0 w 9276"/>
                              <a:gd name="T2" fmla="+- 0 10698 1422"/>
                              <a:gd name="T3" fmla="*/ T2 w 9276"/>
                            </a:gdLst>
                            <a:ahLst/>
                            <a:cxnLst>
                              <a:cxn ang="0">
                                <a:pos x="T1" y="0"/>
                              </a:cxn>
                              <a:cxn ang="0">
                                <a:pos x="T3" y="0"/>
                              </a:cxn>
                            </a:cxnLst>
                            <a:rect l="0" t="0" r="r" b="b"/>
                            <a:pathLst>
                              <a:path w="9276">
                                <a:moveTo>
                                  <a:pt x="0" y="0"/>
                                </a:moveTo>
                                <a:lnTo>
                                  <a:pt x="9276" y="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12"/>
                        <wps:cNvSpPr>
                          <a:spLocks/>
                        </wps:cNvSpPr>
                        <wps:spPr bwMode="auto">
                          <a:xfrm>
                            <a:off x="1422" y="2218"/>
                            <a:ext cx="9276" cy="0"/>
                          </a:xfrm>
                          <a:custGeom>
                            <a:avLst/>
                            <a:gdLst>
                              <a:gd name="T0" fmla="+- 0 1422 1422"/>
                              <a:gd name="T1" fmla="*/ T0 w 9276"/>
                              <a:gd name="T2" fmla="+- 0 10698 1422"/>
                              <a:gd name="T3" fmla="*/ T2 w 9276"/>
                            </a:gdLst>
                            <a:ahLst/>
                            <a:cxnLst>
                              <a:cxn ang="0">
                                <a:pos x="T1" y="0"/>
                              </a:cxn>
                              <a:cxn ang="0">
                                <a:pos x="T3" y="0"/>
                              </a:cxn>
                            </a:cxnLst>
                            <a:rect l="0" t="0" r="r" b="b"/>
                            <a:pathLst>
                              <a:path w="9276">
                                <a:moveTo>
                                  <a:pt x="0" y="0"/>
                                </a:moveTo>
                                <a:lnTo>
                                  <a:pt x="9276" y="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712678" id="Group 11" o:spid="_x0000_s1026" style="position:absolute;margin-left:0;margin-top:96.95pt;width:464.9pt;height:3.1pt;z-index:-251618304;mso-position-horizontal:left;mso-position-horizontal-relative:margin;mso-position-vertical-relative:page" coordorigin="1411,2167" coordsize="929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">
                <v:shape id="Freeform 13" o:spid="_x0000_s1027" style="position:absolute;left:1422;top:2178;width:9276;height:0;visibility:visible;mso-wrap-style:square;v-text-anchor:top" coordsize="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" path="m,l9276,e" filled="f" strokeweight="1.1pt">
                  <v:path arrowok="t" o:connecttype="custom" o:connectlocs="0,0;9276,0" o:connectangles="0,0"/>
                </v:shape>
                <v:shape id="Freeform 12" o:spid="_x0000_s1028" style="position:absolute;left:1422;top:2218;width:9276;height:0;visibility:visible;mso-wrap-style:square;v-text-anchor:top" coordsize="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" path="m,l9276,e" filled="f" strokeweight="1.1pt">
                  <v:path arrowok="t" o:connecttype="custom" o:connectlocs="0,0;9276,0" o:connectangles="0,0"/>
                </v:shape>
                <w10:wrap anchorx="margin" anchory="page"/>
              </v:group>
            </w:pict>
          </mc:Fallback>
        </mc:AlternateContent>
      </w:r>
    </w:p>
    <w:p w:rsidR="008D3F6C" w:rsidRDefault="008D3F6C">
      <w:pPr>
        <w:ind w:left="160"/>
      </w:pPr>
    </w:p>
    <w:p w:rsidR="00830104" w:rsidRDefault="00830104" w:rsidP="00830104">
      <w:pPr>
        <w:keepNext/>
        <w:spacing w:before="9" w:line="276" w:lineRule="auto"/>
      </w:pPr>
      <w:r>
        <w:rPr>
          <w:noProof/>
          <w:sz w:val="12"/>
          <w:szCs w:val="12"/>
          <w:lang w:val="en-IN" w:eastAsia="en-IN"/>
        </w:rPr>
        <w:drawing>
          <wp:inline distT="0" distB="0" distL="0" distR="0">
            <wp:extent cx="5875912" cy="2772383"/>
            <wp:effectExtent l="19050" t="0" r="0" b="0"/>
            <wp:docPr id="14" name="Picture 13"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19"/>
                    <a:srcRect l="16909" t="35963" r="53551" b="28635"/>
                    <a:stretch>
                      <a:fillRect/>
                    </a:stretch>
                  </pic:blipFill>
                  <pic:spPr>
                    <a:xfrm>
                      <a:off x="0" y="0"/>
                      <a:ext cx="5875017" cy="2771961"/>
                    </a:xfrm>
                    <a:prstGeom prst="rect">
                      <a:avLst/>
                    </a:prstGeom>
                  </pic:spPr>
                </pic:pic>
              </a:graphicData>
            </a:graphic>
          </wp:inline>
        </w:drawing>
      </w:r>
    </w:p>
    <w:p w:rsidR="00830104" w:rsidRDefault="00830104" w:rsidP="00830104">
      <w:pPr>
        <w:pStyle w:val="Caption"/>
        <w:jc w:val="center"/>
        <w:rPr>
          <w:sz w:val="12"/>
          <w:szCs w:val="12"/>
        </w:rPr>
      </w:pPr>
      <w:r>
        <w:t xml:space="preserve">Figure </w:t>
      </w:r>
      <w:r w:rsidR="00C87D7D">
        <w:rPr>
          <w:noProof/>
        </w:rPr>
        <w:fldChar w:fldCharType="begin"/>
      </w:r>
      <w:r w:rsidR="00C87D7D">
        <w:rPr>
          <w:noProof/>
        </w:rPr>
        <w:instrText xml:space="preserve"> SEQ Figure \* ARABIC </w:instrText>
      </w:r>
      <w:r w:rsidR="00C87D7D">
        <w:rPr>
          <w:noProof/>
        </w:rPr>
        <w:fldChar w:fldCharType="separate"/>
      </w:r>
      <w:r w:rsidR="0052380B">
        <w:rPr>
          <w:noProof/>
        </w:rPr>
        <w:t>6</w:t>
      </w:r>
      <w:r w:rsidR="00C87D7D">
        <w:rPr>
          <w:noProof/>
        </w:rPr>
        <w:fldChar w:fldCharType="end"/>
      </w:r>
      <w:r>
        <w:t xml:space="preserve">: Accuracy vs </w:t>
      </w:r>
      <w:proofErr w:type="spellStart"/>
      <w:r>
        <w:t>max_depth</w:t>
      </w:r>
      <w:proofErr w:type="spellEnd"/>
      <w:r>
        <w:t xml:space="preserve"> graph</w:t>
      </w:r>
    </w:p>
    <w:p w:rsidR="008D3F6C" w:rsidRDefault="00830104" w:rsidP="00830104">
      <w:pPr>
        <w:spacing w:before="9" w:line="276" w:lineRule="auto"/>
        <w:rPr>
          <w:sz w:val="24"/>
          <w:szCs w:val="24"/>
        </w:rPr>
      </w:pPr>
      <w:r>
        <w:rPr>
          <w:sz w:val="24"/>
          <w:szCs w:val="24"/>
        </w:rPr>
        <w:t>The plots show that the</w:t>
      </w:r>
      <w:r w:rsidR="00EC61E7">
        <w:rPr>
          <w:sz w:val="24"/>
          <w:szCs w:val="24"/>
        </w:rPr>
        <w:t xml:space="preserve"> score</w:t>
      </w:r>
      <w:r>
        <w:rPr>
          <w:sz w:val="24"/>
          <w:szCs w:val="24"/>
        </w:rPr>
        <w:t xml:space="preserve"> of the model </w:t>
      </w:r>
      <w:r w:rsidR="00EC61E7">
        <w:rPr>
          <w:sz w:val="24"/>
          <w:szCs w:val="24"/>
        </w:rPr>
        <w:t xml:space="preserve">increases </w:t>
      </w:r>
      <w:r>
        <w:rPr>
          <w:sz w:val="24"/>
          <w:szCs w:val="24"/>
        </w:rPr>
        <w:t xml:space="preserve">with increasing depth. At depth=30 we get </w:t>
      </w:r>
      <w:r w:rsidR="00EC61E7">
        <w:rPr>
          <w:sz w:val="24"/>
          <w:szCs w:val="24"/>
        </w:rPr>
        <w:t xml:space="preserve">max score </w:t>
      </w:r>
      <w:r>
        <w:rPr>
          <w:sz w:val="24"/>
          <w:szCs w:val="24"/>
        </w:rPr>
        <w:t>for both training and testing data.</w:t>
      </w:r>
    </w:p>
    <w:p w:rsidR="00665452" w:rsidRDefault="00665452" w:rsidP="00830104">
      <w:pPr>
        <w:spacing w:before="9" w:line="276" w:lineRule="auto"/>
        <w:rPr>
          <w:sz w:val="24"/>
          <w:szCs w:val="24"/>
        </w:rPr>
      </w:pPr>
    </w:p>
    <w:p w:rsidR="005D1BA5" w:rsidRPr="005D1BA5" w:rsidRDefault="005D1BA5" w:rsidP="00830104">
      <w:pPr>
        <w:spacing w:before="9" w:line="276" w:lineRule="auto"/>
        <w:rPr>
          <w:sz w:val="18"/>
          <w:szCs w:val="18"/>
        </w:rPr>
      </w:pPr>
    </w:p>
    <w:p w:rsidR="005D1BA5" w:rsidRDefault="005D1BA5" w:rsidP="005D1BA5">
      <w:pPr>
        <w:rPr>
          <w:sz w:val="32"/>
          <w:szCs w:val="32"/>
        </w:rPr>
      </w:pPr>
      <w:r>
        <w:rPr>
          <w:b/>
          <w:w w:val="99"/>
          <w:sz w:val="32"/>
          <w:szCs w:val="32"/>
        </w:rPr>
        <w:t>MODEL</w:t>
      </w:r>
      <w:r>
        <w:rPr>
          <w:b/>
          <w:sz w:val="32"/>
          <w:szCs w:val="32"/>
        </w:rPr>
        <w:t xml:space="preserve"> </w:t>
      </w:r>
      <w:r>
        <w:rPr>
          <w:b/>
          <w:w w:val="99"/>
          <w:sz w:val="32"/>
          <w:szCs w:val="32"/>
        </w:rPr>
        <w:t>EVALUATION</w:t>
      </w:r>
    </w:p>
    <w:p w:rsidR="005D1BA5" w:rsidRPr="005D1BA5" w:rsidRDefault="005D1BA5" w:rsidP="005D1BA5">
      <w:pPr>
        <w:spacing w:line="275" w:lineRule="auto"/>
        <w:ind w:right="1113"/>
      </w:pPr>
    </w:p>
    <w:p w:rsidR="005D1BA5" w:rsidRDefault="005D1BA5" w:rsidP="0052380B">
      <w:pPr>
        <w:spacing w:line="275" w:lineRule="auto"/>
        <w:ind w:right="1113"/>
        <w:rPr>
          <w:sz w:val="24"/>
          <w:szCs w:val="24"/>
        </w:rPr>
      </w:pPr>
      <w:r>
        <w:rPr>
          <w:sz w:val="24"/>
          <w:szCs w:val="24"/>
        </w:rPr>
        <w:t>The models that gave best results were then checked for overfit and underfit with tuned parameters.</w:t>
      </w:r>
    </w:p>
    <w:p w:rsidR="005D1BA5" w:rsidRDefault="005D1BA5" w:rsidP="00830104">
      <w:pPr>
        <w:spacing w:before="9" w:line="276" w:lineRule="auto"/>
        <w:rPr>
          <w:sz w:val="24"/>
          <w:szCs w:val="24"/>
        </w:rPr>
      </w:pPr>
      <w:r w:rsidRPr="005D1BA5">
        <w:rPr>
          <w:noProof/>
          <w:sz w:val="24"/>
          <w:szCs w:val="24"/>
          <w:lang w:val="en-IN" w:eastAsia="en-IN"/>
        </w:rPr>
        <w:drawing>
          <wp:inline distT="0" distB="0" distL="0" distR="0">
            <wp:extent cx="5534025" cy="1943100"/>
            <wp:effectExtent l="19050" t="0" r="9525" b="0"/>
            <wp:docPr id="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0).png"/>
                    <pic:cNvPicPr/>
                  </pic:nvPicPr>
                  <pic:blipFill rotWithShape="1">
                    <a:blip r:embed="rId20">
                      <a:extLst>
                        <a:ext uri="{28A0092B-C50C-407E-A947-70E740481C1C}">
                          <a14:useLocalDpi xmlns:a14="http://schemas.microsoft.com/office/drawing/2010/main" val="0"/>
                        </a:ext>
                      </a:extLst>
                    </a:blip>
                    <a:srcRect l="12821" t="48746" r="54327" b="13626"/>
                    <a:stretch/>
                  </pic:blipFill>
                  <pic:spPr bwMode="auto">
                    <a:xfrm>
                      <a:off x="0" y="0"/>
                      <a:ext cx="5615191" cy="1971599"/>
                    </a:xfrm>
                    <a:prstGeom prst="rect">
                      <a:avLst/>
                    </a:prstGeom>
                    <a:ln>
                      <a:noFill/>
                    </a:ln>
                    <a:extLst>
                      <a:ext uri="{53640926-AAD7-44D8-BBD7-CCE9431645EC}">
                        <a14:shadowObscured xmlns:a14="http://schemas.microsoft.com/office/drawing/2010/main"/>
                      </a:ext>
                    </a:extLst>
                  </pic:spPr>
                </pic:pic>
              </a:graphicData>
            </a:graphic>
          </wp:inline>
        </w:drawing>
      </w:r>
    </w:p>
    <w:p w:rsidR="005D1BA5" w:rsidRPr="001C00F2" w:rsidRDefault="005D1BA5" w:rsidP="005D1BA5">
      <w:pPr>
        <w:pStyle w:val="Caption"/>
        <w:jc w:val="center"/>
      </w:pPr>
      <w:r>
        <w:t xml:space="preserve">Figure </w:t>
      </w:r>
      <w:r w:rsidR="00C87D7D">
        <w:rPr>
          <w:noProof/>
        </w:rPr>
        <w:fldChar w:fldCharType="begin"/>
      </w:r>
      <w:r w:rsidR="00C87D7D">
        <w:rPr>
          <w:noProof/>
        </w:rPr>
        <w:instrText xml:space="preserve"> SEQ Figure \* ARABIC </w:instrText>
      </w:r>
      <w:r w:rsidR="00C87D7D">
        <w:rPr>
          <w:noProof/>
        </w:rPr>
        <w:fldChar w:fldCharType="separate"/>
      </w:r>
      <w:r w:rsidR="0052380B">
        <w:rPr>
          <w:noProof/>
        </w:rPr>
        <w:t>7</w:t>
      </w:r>
      <w:r w:rsidR="00C87D7D">
        <w:rPr>
          <w:noProof/>
        </w:rPr>
        <w:fldChar w:fldCharType="end"/>
      </w:r>
      <w:r>
        <w:t>: Error rate vs data sample graph</w:t>
      </w:r>
    </w:p>
    <w:p w:rsidR="005D1BA5" w:rsidRDefault="00597700" w:rsidP="005D1BA5">
      <w:pPr>
        <w:spacing w:before="9" w:line="276" w:lineRule="auto"/>
        <w:jc w:val="center"/>
        <w:rPr>
          <w:sz w:val="24"/>
          <w:szCs w:val="24"/>
        </w:rPr>
      </w:pPr>
      <w:r>
        <w:rPr>
          <w:noProof/>
          <w:sz w:val="24"/>
          <w:szCs w:val="24"/>
          <w:lang w:val="en-IN" w:eastAsia="en-IN"/>
        </w:rPr>
        <mc:AlternateContent>
          <mc:Choice Requires="wpg">
            <w:drawing>
              <wp:anchor distT="0" distB="0" distL="114300" distR="114300" simplePos="0" relativeHeight="251678720" behindDoc="0" locked="0" layoutInCell="1" allowOverlap="1">
                <wp:simplePos x="0" y="0"/>
                <wp:positionH relativeFrom="page">
                  <wp:posOffset>893445</wp:posOffset>
                </wp:positionH>
                <wp:positionV relativeFrom="paragraph">
                  <wp:posOffset>28575</wp:posOffset>
                </wp:positionV>
                <wp:extent cx="6020435" cy="57785"/>
                <wp:effectExtent l="7620" t="8890" r="1270" b="9525"/>
                <wp:wrapNone/>
                <wp:docPr id="34"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0435" cy="57785"/>
                          <a:chOff x="1381" y="1358"/>
                          <a:chExt cx="9481" cy="91"/>
                        </a:xfrm>
                      </wpg:grpSpPr>
                      <wps:wsp>
                        <wps:cNvPr id="35" name="Freeform 99"/>
                        <wps:cNvSpPr>
                          <a:spLocks/>
                        </wps:cNvSpPr>
                        <wps:spPr bwMode="auto">
                          <a:xfrm>
                            <a:off x="1412" y="1389"/>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39370">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100"/>
                        <wps:cNvSpPr>
                          <a:spLocks/>
                        </wps:cNvSpPr>
                        <wps:spPr bwMode="auto">
                          <a:xfrm>
                            <a:off x="1412" y="1441"/>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10414">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A6AB62" id="Group 98" o:spid="_x0000_s1026" style="position:absolute;margin-left:70.35pt;margin-top:2.25pt;width:474.05pt;height:4.55pt;z-index:251678720;mso-position-horizontal-relative:page" coordorigin="1381,1358" coordsize="94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">
                <v:shape id="Freeform 99" o:spid="_x0000_s1027" style="position:absolute;left:1412;top:1389;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" path="m,l9419,e" filled="f" strokecolor="#612322" strokeweight="3.1pt">
                  <v:path arrowok="t" o:connecttype="custom" o:connectlocs="0,0;9419,0" o:connectangles="0,0"/>
                </v:shape>
                <v:shape id="Freeform 100" o:spid="_x0000_s1028" style="position:absolute;left:1412;top:1441;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" path="m,l9419,e" filled="f" strokecolor="#612322" strokeweight=".82pt">
                  <v:path arrowok="t" o:connecttype="custom" o:connectlocs="0,0;9419,0" o:connectangles="0,0"/>
                </v:shape>
                <w10:wrap anchorx="page"/>
              </v:group>
            </w:pict>
          </mc:Fallback>
        </mc:AlternateContent>
      </w:r>
    </w:p>
    <w:p w:rsidR="005D1BA5" w:rsidRDefault="005D1BA5" w:rsidP="00830104">
      <w:pPr>
        <w:spacing w:before="9" w:line="276" w:lineRule="auto"/>
        <w:rPr>
          <w:sz w:val="24"/>
          <w:szCs w:val="24"/>
        </w:rPr>
      </w:pPr>
    </w:p>
    <w:p w:rsidR="008D3F6C" w:rsidRDefault="00597700" w:rsidP="005D1BA5">
      <w:pPr>
        <w:spacing w:line="340" w:lineRule="exact"/>
        <w:jc w:val="center"/>
        <w:rPr>
          <w:rFonts w:ascii="Calibri" w:eastAsia="Calibri" w:hAnsi="Calibri" w:cs="Calibri"/>
          <w:sz w:val="28"/>
          <w:szCs w:val="28"/>
        </w:rPr>
      </w:pPr>
      <w:r>
        <w:rPr>
          <w:noProof/>
        </w:rPr>
        <w:lastRenderedPageBreak/>
        <mc:AlternateContent>
          <mc:Choice Requires="wpg">
            <w:drawing>
              <wp:anchor distT="0" distB="0" distL="114300" distR="114300" simplePos="0" relativeHeight="251663360" behindDoc="1" locked="0" layoutInCell="1" allowOverlap="1">
                <wp:simplePos x="0" y="0"/>
                <wp:positionH relativeFrom="page">
                  <wp:posOffset>895985</wp:posOffset>
                </wp:positionH>
                <wp:positionV relativeFrom="page">
                  <wp:posOffset>1376045</wp:posOffset>
                </wp:positionV>
                <wp:extent cx="5904230" cy="39370"/>
                <wp:effectExtent l="635" t="4445" r="635" b="3810"/>
                <wp:wrapNone/>
                <wp:docPr id="26"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4230" cy="39370"/>
                          <a:chOff x="1411" y="2167"/>
                          <a:chExt cx="9298" cy="62"/>
                        </a:xfrm>
                      </wpg:grpSpPr>
                      <wps:wsp>
                        <wps:cNvPr id="27" name="Freeform 13"/>
                        <wps:cNvSpPr>
                          <a:spLocks/>
                        </wps:cNvSpPr>
                        <wps:spPr bwMode="auto">
                          <a:xfrm>
                            <a:off x="1422" y="2178"/>
                            <a:ext cx="9276" cy="0"/>
                          </a:xfrm>
                          <a:custGeom>
                            <a:avLst/>
                            <a:gdLst>
                              <a:gd name="T0" fmla="+- 0 1422 1422"/>
                              <a:gd name="T1" fmla="*/ T0 w 9276"/>
                              <a:gd name="T2" fmla="+- 0 10698 1422"/>
                              <a:gd name="T3" fmla="*/ T2 w 9276"/>
                            </a:gdLst>
                            <a:ahLst/>
                            <a:cxnLst>
                              <a:cxn ang="0">
                                <a:pos x="T1" y="0"/>
                              </a:cxn>
                              <a:cxn ang="0">
                                <a:pos x="T3" y="0"/>
                              </a:cxn>
                            </a:cxnLst>
                            <a:rect l="0" t="0" r="r" b="b"/>
                            <a:pathLst>
                              <a:path w="9276">
                                <a:moveTo>
                                  <a:pt x="0" y="0"/>
                                </a:moveTo>
                                <a:lnTo>
                                  <a:pt x="9276" y="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12"/>
                        <wps:cNvSpPr>
                          <a:spLocks/>
                        </wps:cNvSpPr>
                        <wps:spPr bwMode="auto">
                          <a:xfrm>
                            <a:off x="1422" y="2218"/>
                            <a:ext cx="9276" cy="0"/>
                          </a:xfrm>
                          <a:custGeom>
                            <a:avLst/>
                            <a:gdLst>
                              <a:gd name="T0" fmla="+- 0 1422 1422"/>
                              <a:gd name="T1" fmla="*/ T0 w 9276"/>
                              <a:gd name="T2" fmla="+- 0 10698 1422"/>
                              <a:gd name="T3" fmla="*/ T2 w 9276"/>
                            </a:gdLst>
                            <a:ahLst/>
                            <a:cxnLst>
                              <a:cxn ang="0">
                                <a:pos x="T1" y="0"/>
                              </a:cxn>
                              <a:cxn ang="0">
                                <a:pos x="T3" y="0"/>
                              </a:cxn>
                            </a:cxnLst>
                            <a:rect l="0" t="0" r="r" b="b"/>
                            <a:pathLst>
                              <a:path w="9276">
                                <a:moveTo>
                                  <a:pt x="0" y="0"/>
                                </a:moveTo>
                                <a:lnTo>
                                  <a:pt x="9276" y="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5D64DE" id="Group 11" o:spid="_x0000_s1026" style="position:absolute;margin-left:70.55pt;margin-top:108.35pt;width:464.9pt;height:3.1pt;z-index:-251653120;mso-position-horizontal-relative:page;mso-position-vertical-relative:page" coordorigin="1411,2167" coordsize="929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">
                <v:shape id="Freeform 13" o:spid="_x0000_s1027" style="position:absolute;left:1422;top:2178;width:9276;height:0;visibility:visible;mso-wrap-style:square;v-text-anchor:top" coordsize="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" path="m,l9276,e" filled="f" strokeweight="1.1pt">
                  <v:path arrowok="t" o:connecttype="custom" o:connectlocs="0,0;9276,0" o:connectangles="0,0"/>
                </v:shape>
                <v:shape id="Freeform 12" o:spid="_x0000_s1028" style="position:absolute;left:1422;top:2218;width:9276;height:0;visibility:visible;mso-wrap-style:square;v-text-anchor:top" coordsize="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" path="m,l9276,e" filled="f" strokeweight="1.1pt">
                  <v:path arrowok="t" o:connecttype="custom" o:connectlocs="0,0;9276,0" o:connectangles="0,0"/>
                </v:shape>
                <w10:wrap anchorx="page" anchory="page"/>
              </v:group>
            </w:pict>
          </mc:Fallback>
        </mc:AlternateContent>
      </w:r>
      <w:r w:rsidR="00611951">
        <w:rPr>
          <w:rFonts w:ascii="Calibri" w:eastAsia="Calibri" w:hAnsi="Calibri" w:cs="Calibri"/>
          <w:b/>
          <w:sz w:val="28"/>
          <w:szCs w:val="28"/>
        </w:rPr>
        <w:t>School of Computer Science and Engineering</w:t>
      </w:r>
    </w:p>
    <w:p w:rsidR="008D3F6C" w:rsidRDefault="008D3F6C">
      <w:pPr>
        <w:spacing w:before="12" w:line="260" w:lineRule="exact"/>
        <w:rPr>
          <w:sz w:val="26"/>
          <w:szCs w:val="26"/>
        </w:rPr>
      </w:pPr>
    </w:p>
    <w:p w:rsidR="008D3F6C" w:rsidRDefault="008D3F6C">
      <w:pPr>
        <w:spacing w:before="8" w:line="200" w:lineRule="exact"/>
      </w:pPr>
    </w:p>
    <w:p w:rsidR="00574FE7" w:rsidRDefault="00574FE7" w:rsidP="00574FE7">
      <w:pPr>
        <w:keepNext/>
        <w:ind w:left="480"/>
        <w:jc w:val="center"/>
      </w:pPr>
    </w:p>
    <w:p w:rsidR="00574FE7" w:rsidRDefault="00574FE7" w:rsidP="00574FE7">
      <w:pPr>
        <w:jc w:val="both"/>
        <w:rPr>
          <w:sz w:val="24"/>
          <w:szCs w:val="28"/>
        </w:rPr>
      </w:pPr>
      <w:r>
        <w:rPr>
          <w:sz w:val="24"/>
          <w:szCs w:val="28"/>
        </w:rPr>
        <w:t xml:space="preserve">The </w:t>
      </w:r>
      <w:proofErr w:type="spellStart"/>
      <w:r>
        <w:rPr>
          <w:sz w:val="24"/>
          <w:szCs w:val="28"/>
        </w:rPr>
        <w:t>Kfold</w:t>
      </w:r>
      <w:proofErr w:type="spellEnd"/>
      <w:r>
        <w:rPr>
          <w:sz w:val="24"/>
          <w:szCs w:val="28"/>
        </w:rPr>
        <w:t xml:space="preserve"> Cross Validation (10 folds) results for the random forest regressor</w:t>
      </w:r>
      <w:r w:rsidR="001C00F2">
        <w:rPr>
          <w:sz w:val="24"/>
          <w:szCs w:val="28"/>
        </w:rPr>
        <w:t>: (</w:t>
      </w:r>
      <w:r w:rsidR="00AF7B63">
        <w:rPr>
          <w:sz w:val="24"/>
          <w:szCs w:val="28"/>
        </w:rPr>
        <w:t>depth=1</w:t>
      </w:r>
      <w:r w:rsidR="001C00F2">
        <w:rPr>
          <w:sz w:val="24"/>
          <w:szCs w:val="28"/>
        </w:rPr>
        <w:t>0)</w:t>
      </w:r>
    </w:p>
    <w:p w:rsidR="008D3F6C" w:rsidRDefault="008D3F6C">
      <w:pPr>
        <w:spacing w:before="4" w:line="200" w:lineRule="exact"/>
      </w:pPr>
    </w:p>
    <w:p w:rsidR="005D1BA5" w:rsidRDefault="005D1BA5" w:rsidP="00EE2605">
      <w:pPr>
        <w:ind w:left="160"/>
        <w:rPr>
          <w:sz w:val="24"/>
          <w:szCs w:val="28"/>
        </w:rPr>
      </w:pPr>
      <w:r>
        <w:rPr>
          <w:noProof/>
          <w:sz w:val="24"/>
          <w:szCs w:val="28"/>
          <w:lang w:val="en-IN" w:eastAsia="en-IN"/>
        </w:rPr>
        <w:drawing>
          <wp:anchor distT="0" distB="0" distL="114300" distR="114300" simplePos="0" relativeHeight="251685888" behindDoc="0" locked="0" layoutInCell="1" allowOverlap="1">
            <wp:simplePos x="0" y="0"/>
            <wp:positionH relativeFrom="column">
              <wp:posOffset>-41275</wp:posOffset>
            </wp:positionH>
            <wp:positionV relativeFrom="paragraph">
              <wp:posOffset>179705</wp:posOffset>
            </wp:positionV>
            <wp:extent cx="6410325" cy="647700"/>
            <wp:effectExtent l="19050" t="0" r="9525" b="0"/>
            <wp:wrapThrough wrapText="bothSides">
              <wp:wrapPolygon edited="0">
                <wp:start x="-64" y="0"/>
                <wp:lineTo x="-64" y="20965"/>
                <wp:lineTo x="21632" y="20965"/>
                <wp:lineTo x="21632" y="0"/>
                <wp:lineTo x="-64" y="0"/>
              </wp:wrapPolygon>
            </wp:wrapThrough>
            <wp:docPr id="28" name="Picture 17"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21"/>
                    <a:srcRect l="16383" t="45055" r="40185" b="49451"/>
                    <a:stretch>
                      <a:fillRect/>
                    </a:stretch>
                  </pic:blipFill>
                  <pic:spPr>
                    <a:xfrm>
                      <a:off x="0" y="0"/>
                      <a:ext cx="6410325" cy="647700"/>
                    </a:xfrm>
                    <a:prstGeom prst="rect">
                      <a:avLst/>
                    </a:prstGeom>
                  </pic:spPr>
                </pic:pic>
              </a:graphicData>
            </a:graphic>
          </wp:anchor>
        </w:drawing>
      </w:r>
    </w:p>
    <w:p w:rsidR="005D1BA5" w:rsidRDefault="005D1BA5" w:rsidP="00EE2605">
      <w:pPr>
        <w:ind w:left="160"/>
        <w:rPr>
          <w:sz w:val="24"/>
          <w:szCs w:val="28"/>
        </w:rPr>
      </w:pPr>
    </w:p>
    <w:p w:rsidR="001C00F2" w:rsidRPr="00EE2605" w:rsidRDefault="001C00F2" w:rsidP="005D1BA5">
      <w:r>
        <w:rPr>
          <w:sz w:val="24"/>
          <w:szCs w:val="28"/>
        </w:rPr>
        <w:t xml:space="preserve">The </w:t>
      </w:r>
      <w:proofErr w:type="spellStart"/>
      <w:r>
        <w:rPr>
          <w:sz w:val="24"/>
          <w:szCs w:val="28"/>
        </w:rPr>
        <w:t>Kfold</w:t>
      </w:r>
      <w:proofErr w:type="spellEnd"/>
      <w:r>
        <w:rPr>
          <w:sz w:val="24"/>
          <w:szCs w:val="28"/>
        </w:rPr>
        <w:t xml:space="preserve"> Cross Validation (10 folds) results for the random forest regressor: (depth=</w:t>
      </w:r>
      <w:r w:rsidR="00AF7B63">
        <w:rPr>
          <w:sz w:val="24"/>
          <w:szCs w:val="28"/>
        </w:rPr>
        <w:t>3</w:t>
      </w:r>
      <w:r>
        <w:rPr>
          <w:sz w:val="24"/>
          <w:szCs w:val="28"/>
        </w:rPr>
        <w:t>0)</w:t>
      </w:r>
    </w:p>
    <w:p w:rsidR="00EE2605" w:rsidRDefault="00EE2605" w:rsidP="001C00F2">
      <w:pPr>
        <w:jc w:val="both"/>
        <w:rPr>
          <w:sz w:val="24"/>
          <w:szCs w:val="28"/>
        </w:rPr>
      </w:pPr>
    </w:p>
    <w:p w:rsidR="005D1BA5" w:rsidRDefault="005D1BA5" w:rsidP="001C00F2">
      <w:pPr>
        <w:jc w:val="both"/>
        <w:rPr>
          <w:sz w:val="24"/>
          <w:szCs w:val="28"/>
        </w:rPr>
      </w:pPr>
      <w:r>
        <w:rPr>
          <w:noProof/>
          <w:sz w:val="24"/>
          <w:szCs w:val="28"/>
          <w:lang w:val="en-IN" w:eastAsia="en-IN"/>
        </w:rPr>
        <w:drawing>
          <wp:anchor distT="0" distB="0" distL="114300" distR="114300" simplePos="0" relativeHeight="251696128" behindDoc="0" locked="0" layoutInCell="1" allowOverlap="1">
            <wp:simplePos x="0" y="0"/>
            <wp:positionH relativeFrom="column">
              <wp:posOffset>-146050</wp:posOffset>
            </wp:positionH>
            <wp:positionV relativeFrom="paragraph">
              <wp:posOffset>177800</wp:posOffset>
            </wp:positionV>
            <wp:extent cx="6162675" cy="514350"/>
            <wp:effectExtent l="19050" t="0" r="9525" b="0"/>
            <wp:wrapThrough wrapText="bothSides">
              <wp:wrapPolygon edited="0">
                <wp:start x="-67" y="0"/>
                <wp:lineTo x="-67" y="20800"/>
                <wp:lineTo x="21633" y="20800"/>
                <wp:lineTo x="21633" y="0"/>
                <wp:lineTo x="-67" y="0"/>
              </wp:wrapPolygon>
            </wp:wrapThrough>
            <wp:docPr id="32" name="Picture 15"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21"/>
                    <a:srcRect l="15970" t="26972" r="41113" b="67799"/>
                    <a:stretch>
                      <a:fillRect/>
                    </a:stretch>
                  </pic:blipFill>
                  <pic:spPr>
                    <a:xfrm>
                      <a:off x="0" y="0"/>
                      <a:ext cx="6162675" cy="514350"/>
                    </a:xfrm>
                    <a:prstGeom prst="rect">
                      <a:avLst/>
                    </a:prstGeom>
                  </pic:spPr>
                </pic:pic>
              </a:graphicData>
            </a:graphic>
          </wp:anchor>
        </w:drawing>
      </w:r>
    </w:p>
    <w:p w:rsidR="005D1BA5" w:rsidRDefault="005D1BA5" w:rsidP="001C00F2">
      <w:pPr>
        <w:jc w:val="both"/>
        <w:rPr>
          <w:sz w:val="24"/>
          <w:szCs w:val="28"/>
        </w:rPr>
      </w:pPr>
    </w:p>
    <w:p w:rsidR="005D1BA5" w:rsidRDefault="005D1BA5" w:rsidP="001C00F2">
      <w:pPr>
        <w:jc w:val="both"/>
        <w:rPr>
          <w:sz w:val="24"/>
          <w:szCs w:val="28"/>
        </w:rPr>
      </w:pPr>
    </w:p>
    <w:p w:rsidR="005D1BA5" w:rsidRDefault="005D1BA5" w:rsidP="001C00F2">
      <w:pPr>
        <w:jc w:val="both"/>
        <w:rPr>
          <w:sz w:val="24"/>
          <w:szCs w:val="28"/>
        </w:rPr>
      </w:pPr>
    </w:p>
    <w:p w:rsidR="00574FE7" w:rsidRPr="001C00F2" w:rsidRDefault="001C00F2" w:rsidP="001C00F2">
      <w:pPr>
        <w:jc w:val="both"/>
        <w:rPr>
          <w:sz w:val="24"/>
          <w:szCs w:val="28"/>
        </w:rPr>
      </w:pPr>
      <w:r>
        <w:rPr>
          <w:noProof/>
          <w:sz w:val="24"/>
          <w:szCs w:val="28"/>
          <w:lang w:val="en-IN" w:eastAsia="en-IN"/>
        </w:rPr>
        <w:drawing>
          <wp:anchor distT="0" distB="0" distL="114300" distR="114300" simplePos="0" relativeHeight="251682816" behindDoc="0" locked="0" layoutInCell="1" allowOverlap="1">
            <wp:simplePos x="0" y="0"/>
            <wp:positionH relativeFrom="column">
              <wp:posOffset>-127000</wp:posOffset>
            </wp:positionH>
            <wp:positionV relativeFrom="paragraph">
              <wp:posOffset>265430</wp:posOffset>
            </wp:positionV>
            <wp:extent cx="6334125" cy="685800"/>
            <wp:effectExtent l="19050" t="0" r="9525" b="0"/>
            <wp:wrapThrough wrapText="bothSides">
              <wp:wrapPolygon edited="0">
                <wp:start x="-65" y="0"/>
                <wp:lineTo x="-65" y="21000"/>
                <wp:lineTo x="21632" y="21000"/>
                <wp:lineTo x="21632" y="0"/>
                <wp:lineTo x="-65" y="0"/>
              </wp:wrapPolygon>
            </wp:wrapThrough>
            <wp:docPr id="20" name="Picture 18"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21"/>
                    <a:srcRect l="16229" t="65384" r="40742" b="28297"/>
                    <a:stretch>
                      <a:fillRect/>
                    </a:stretch>
                  </pic:blipFill>
                  <pic:spPr>
                    <a:xfrm>
                      <a:off x="0" y="0"/>
                      <a:ext cx="6334125" cy="685800"/>
                    </a:xfrm>
                    <a:prstGeom prst="rect">
                      <a:avLst/>
                    </a:prstGeom>
                  </pic:spPr>
                </pic:pic>
              </a:graphicData>
            </a:graphic>
          </wp:anchor>
        </w:drawing>
      </w:r>
      <w:r>
        <w:rPr>
          <w:sz w:val="24"/>
          <w:szCs w:val="28"/>
        </w:rPr>
        <w:t xml:space="preserve">The </w:t>
      </w:r>
      <w:proofErr w:type="spellStart"/>
      <w:r>
        <w:rPr>
          <w:sz w:val="24"/>
          <w:szCs w:val="28"/>
        </w:rPr>
        <w:t>Kfold</w:t>
      </w:r>
      <w:proofErr w:type="spellEnd"/>
      <w:r>
        <w:rPr>
          <w:sz w:val="24"/>
          <w:szCs w:val="28"/>
        </w:rPr>
        <w:t xml:space="preserve"> Cross Validation (10 folds) results for the extra tree regressor: (depth=30)</w:t>
      </w:r>
    </w:p>
    <w:p w:rsidR="00574FE7" w:rsidRDefault="00574FE7">
      <w:pPr>
        <w:spacing w:before="1" w:line="240" w:lineRule="exact"/>
        <w:rPr>
          <w:sz w:val="24"/>
          <w:szCs w:val="24"/>
        </w:rPr>
      </w:pPr>
    </w:p>
    <w:p w:rsidR="005D1BA5" w:rsidRDefault="005D1BA5">
      <w:pPr>
        <w:spacing w:before="1" w:line="240" w:lineRule="exact"/>
        <w:rPr>
          <w:sz w:val="24"/>
          <w:szCs w:val="24"/>
        </w:rPr>
      </w:pPr>
    </w:p>
    <w:p w:rsidR="005D1BA5" w:rsidRDefault="005D1BA5">
      <w:pPr>
        <w:spacing w:before="1" w:line="240" w:lineRule="exact"/>
        <w:rPr>
          <w:sz w:val="24"/>
          <w:szCs w:val="24"/>
        </w:rPr>
      </w:pPr>
    </w:p>
    <w:p w:rsidR="005D1BA5" w:rsidRDefault="005D1BA5">
      <w:pPr>
        <w:spacing w:before="1" w:line="240" w:lineRule="exact"/>
        <w:rPr>
          <w:sz w:val="24"/>
          <w:szCs w:val="24"/>
        </w:rPr>
      </w:pPr>
    </w:p>
    <w:p w:rsidR="00AF7B63" w:rsidRDefault="00AF7B63">
      <w:pPr>
        <w:spacing w:before="1" w:line="240" w:lineRule="exact"/>
        <w:rPr>
          <w:sz w:val="24"/>
          <w:szCs w:val="24"/>
        </w:rPr>
      </w:pPr>
    </w:p>
    <w:p w:rsidR="009B3459" w:rsidRDefault="009B3459">
      <w:pPr>
        <w:spacing w:before="1" w:line="240" w:lineRule="exact"/>
        <w:rPr>
          <w:sz w:val="24"/>
          <w:szCs w:val="24"/>
        </w:rPr>
      </w:pPr>
    </w:p>
    <w:p w:rsidR="009B3459" w:rsidRDefault="009B3459">
      <w:pPr>
        <w:spacing w:before="1" w:line="240" w:lineRule="exact"/>
        <w:rPr>
          <w:sz w:val="24"/>
          <w:szCs w:val="24"/>
        </w:rPr>
      </w:pPr>
    </w:p>
    <w:p w:rsidR="009B3459" w:rsidRDefault="009B3459">
      <w:pPr>
        <w:spacing w:before="1" w:line="240" w:lineRule="exact"/>
        <w:rPr>
          <w:sz w:val="24"/>
          <w:szCs w:val="24"/>
        </w:rPr>
      </w:pPr>
    </w:p>
    <w:p w:rsidR="009B3459" w:rsidRDefault="009B3459">
      <w:pPr>
        <w:spacing w:before="1" w:line="240" w:lineRule="exact"/>
        <w:rPr>
          <w:sz w:val="24"/>
          <w:szCs w:val="24"/>
        </w:rPr>
      </w:pPr>
    </w:p>
    <w:p w:rsidR="009B3459" w:rsidRDefault="009B3459">
      <w:pPr>
        <w:spacing w:before="1" w:line="240" w:lineRule="exact"/>
        <w:rPr>
          <w:sz w:val="24"/>
          <w:szCs w:val="24"/>
        </w:rPr>
      </w:pPr>
    </w:p>
    <w:p w:rsidR="009B3459" w:rsidRDefault="009B3459">
      <w:pPr>
        <w:spacing w:before="1" w:line="240" w:lineRule="exact"/>
        <w:rPr>
          <w:sz w:val="24"/>
          <w:szCs w:val="24"/>
        </w:rPr>
      </w:pPr>
    </w:p>
    <w:p w:rsidR="009B3459" w:rsidRDefault="009B3459">
      <w:pPr>
        <w:spacing w:before="1" w:line="240" w:lineRule="exact"/>
        <w:rPr>
          <w:sz w:val="24"/>
          <w:szCs w:val="24"/>
        </w:rPr>
      </w:pPr>
    </w:p>
    <w:p w:rsidR="009B3459" w:rsidRDefault="009B3459">
      <w:pPr>
        <w:spacing w:before="1" w:line="240" w:lineRule="exact"/>
        <w:rPr>
          <w:sz w:val="24"/>
          <w:szCs w:val="24"/>
        </w:rPr>
      </w:pPr>
    </w:p>
    <w:p w:rsidR="009B3459" w:rsidRDefault="009B3459">
      <w:pPr>
        <w:spacing w:before="1" w:line="240" w:lineRule="exact"/>
        <w:rPr>
          <w:sz w:val="24"/>
          <w:szCs w:val="24"/>
        </w:rPr>
      </w:pPr>
    </w:p>
    <w:p w:rsidR="009B3459" w:rsidRDefault="009B3459">
      <w:pPr>
        <w:spacing w:before="1" w:line="240" w:lineRule="exact"/>
        <w:rPr>
          <w:sz w:val="24"/>
          <w:szCs w:val="24"/>
        </w:rPr>
      </w:pPr>
    </w:p>
    <w:p w:rsidR="009B3459" w:rsidRDefault="009B3459">
      <w:pPr>
        <w:spacing w:before="1" w:line="240" w:lineRule="exact"/>
        <w:rPr>
          <w:sz w:val="24"/>
          <w:szCs w:val="24"/>
        </w:rPr>
      </w:pPr>
    </w:p>
    <w:p w:rsidR="009B3459" w:rsidRDefault="009B3459">
      <w:pPr>
        <w:spacing w:before="1" w:line="240" w:lineRule="exact"/>
        <w:rPr>
          <w:sz w:val="24"/>
          <w:szCs w:val="24"/>
        </w:rPr>
      </w:pPr>
    </w:p>
    <w:p w:rsidR="009B3459" w:rsidRDefault="009B3459">
      <w:pPr>
        <w:spacing w:before="1" w:line="240" w:lineRule="exact"/>
        <w:rPr>
          <w:sz w:val="24"/>
          <w:szCs w:val="24"/>
        </w:rPr>
      </w:pPr>
      <w:bookmarkStart w:id="0" w:name="_GoBack"/>
      <w:bookmarkEnd w:id="0"/>
    </w:p>
    <w:p w:rsidR="009B3459" w:rsidRDefault="009B3459">
      <w:pPr>
        <w:spacing w:before="1" w:line="240" w:lineRule="exact"/>
        <w:rPr>
          <w:sz w:val="24"/>
          <w:szCs w:val="24"/>
        </w:rPr>
      </w:pPr>
    </w:p>
    <w:p w:rsidR="00AF7B63" w:rsidRDefault="00AF7B63">
      <w:pPr>
        <w:spacing w:before="1" w:line="240" w:lineRule="exact"/>
        <w:rPr>
          <w:sz w:val="24"/>
          <w:szCs w:val="24"/>
        </w:rPr>
      </w:pPr>
    </w:p>
    <w:p w:rsidR="00574FE7" w:rsidRDefault="00597700">
      <w:pPr>
        <w:spacing w:before="1" w:line="240" w:lineRule="exact"/>
        <w:rPr>
          <w:sz w:val="24"/>
          <w:szCs w:val="24"/>
        </w:rPr>
      </w:pPr>
      <w:r>
        <w:rPr>
          <w:noProof/>
          <w:sz w:val="24"/>
          <w:szCs w:val="24"/>
          <w:lang w:val="en-IN" w:eastAsia="en-IN"/>
        </w:rPr>
        <mc:AlternateContent>
          <mc:Choice Requires="wpg">
            <w:drawing>
              <wp:anchor distT="0" distB="0" distL="114300" distR="114300" simplePos="0" relativeHeight="251679744" behindDoc="0" locked="0" layoutInCell="1" allowOverlap="1">
                <wp:simplePos x="0" y="0"/>
                <wp:positionH relativeFrom="page">
                  <wp:posOffset>845820</wp:posOffset>
                </wp:positionH>
                <wp:positionV relativeFrom="paragraph">
                  <wp:posOffset>16510</wp:posOffset>
                </wp:positionV>
                <wp:extent cx="6020435" cy="57785"/>
                <wp:effectExtent l="7620" t="7620" r="1270" b="1270"/>
                <wp:wrapNone/>
                <wp:docPr id="23"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0435" cy="57785"/>
                          <a:chOff x="1381" y="1358"/>
                          <a:chExt cx="9481" cy="91"/>
                        </a:xfrm>
                      </wpg:grpSpPr>
                      <wps:wsp>
                        <wps:cNvPr id="24" name="Freeform 102"/>
                        <wps:cNvSpPr>
                          <a:spLocks/>
                        </wps:cNvSpPr>
                        <wps:spPr bwMode="auto">
                          <a:xfrm>
                            <a:off x="1412" y="1389"/>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39370">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103"/>
                        <wps:cNvSpPr>
                          <a:spLocks/>
                        </wps:cNvSpPr>
                        <wps:spPr bwMode="auto">
                          <a:xfrm>
                            <a:off x="1412" y="1441"/>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10414">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6761C7" id="Group 101" o:spid="_x0000_s1026" style="position:absolute;margin-left:66.6pt;margin-top:1.3pt;width:474.05pt;height:4.55pt;z-index:251679744;mso-position-horizontal-relative:page" coordorigin="1381,1358" coordsize="94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">
                <v:shape id="Freeform 102" o:spid="_x0000_s1027" style="position:absolute;left:1412;top:1389;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" path="m,l9419,e" filled="f" strokecolor="#612322" strokeweight="3.1pt">
                  <v:path arrowok="t" o:connecttype="custom" o:connectlocs="0,0;9419,0" o:connectangles="0,0"/>
                </v:shape>
                <v:shape id="Freeform 103" o:spid="_x0000_s1028" style="position:absolute;left:1412;top:1441;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" path="m,l9419,e" filled="f" strokecolor="#612322" strokeweight=".82pt">
                  <v:path arrowok="t" o:connecttype="custom" o:connectlocs="0,0;9419,0" o:connectangles="0,0"/>
                </v:shape>
                <w10:wrap anchorx="page"/>
              </v:group>
            </w:pict>
          </mc:Fallback>
        </mc:AlternateContent>
      </w:r>
    </w:p>
    <w:p w:rsidR="00AF7B63" w:rsidRDefault="00AF7B63" w:rsidP="00574FE7">
      <w:pPr>
        <w:spacing w:line="340" w:lineRule="exact"/>
        <w:jc w:val="center"/>
        <w:rPr>
          <w:sz w:val="24"/>
          <w:szCs w:val="24"/>
        </w:rPr>
      </w:pPr>
    </w:p>
    <w:p w:rsidR="008D3F6C" w:rsidRDefault="00597700" w:rsidP="00574FE7">
      <w:pPr>
        <w:spacing w:line="340" w:lineRule="exact"/>
        <w:jc w:val="center"/>
        <w:rPr>
          <w:rFonts w:ascii="Calibri" w:eastAsia="Calibri" w:hAnsi="Calibri" w:cs="Calibri"/>
          <w:sz w:val="28"/>
          <w:szCs w:val="28"/>
        </w:rPr>
      </w:pPr>
      <w:r>
        <w:rPr>
          <w:noProof/>
        </w:rPr>
        <mc:AlternateContent>
          <mc:Choice Requires="wpg">
            <w:drawing>
              <wp:anchor distT="0" distB="0" distL="114300" distR="114300" simplePos="0" relativeHeight="251664384" behindDoc="1" locked="0" layoutInCell="1" allowOverlap="1">
                <wp:simplePos x="0" y="0"/>
                <wp:positionH relativeFrom="page">
                  <wp:posOffset>895985</wp:posOffset>
                </wp:positionH>
                <wp:positionV relativeFrom="page">
                  <wp:posOffset>1376045</wp:posOffset>
                </wp:positionV>
                <wp:extent cx="5904230" cy="39370"/>
                <wp:effectExtent l="635" t="4445" r="635" b="3810"/>
                <wp:wrapNone/>
                <wp:docPr id="19"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4230" cy="39370"/>
                          <a:chOff x="1411" y="2167"/>
                          <a:chExt cx="9298" cy="62"/>
                        </a:xfrm>
                      </wpg:grpSpPr>
                      <wps:wsp>
                        <wps:cNvPr id="21" name="Freeform 8"/>
                        <wps:cNvSpPr>
                          <a:spLocks/>
                        </wps:cNvSpPr>
                        <wps:spPr bwMode="auto">
                          <a:xfrm>
                            <a:off x="1422" y="2178"/>
                            <a:ext cx="9276" cy="0"/>
                          </a:xfrm>
                          <a:custGeom>
                            <a:avLst/>
                            <a:gdLst>
                              <a:gd name="T0" fmla="+- 0 1422 1422"/>
                              <a:gd name="T1" fmla="*/ T0 w 9276"/>
                              <a:gd name="T2" fmla="+- 0 10698 1422"/>
                              <a:gd name="T3" fmla="*/ T2 w 9276"/>
                            </a:gdLst>
                            <a:ahLst/>
                            <a:cxnLst>
                              <a:cxn ang="0">
                                <a:pos x="T1" y="0"/>
                              </a:cxn>
                              <a:cxn ang="0">
                                <a:pos x="T3" y="0"/>
                              </a:cxn>
                            </a:cxnLst>
                            <a:rect l="0" t="0" r="r" b="b"/>
                            <a:pathLst>
                              <a:path w="9276">
                                <a:moveTo>
                                  <a:pt x="0" y="0"/>
                                </a:moveTo>
                                <a:lnTo>
                                  <a:pt x="9276" y="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7"/>
                        <wps:cNvSpPr>
                          <a:spLocks/>
                        </wps:cNvSpPr>
                        <wps:spPr bwMode="auto">
                          <a:xfrm>
                            <a:off x="1422" y="2218"/>
                            <a:ext cx="9276" cy="0"/>
                          </a:xfrm>
                          <a:custGeom>
                            <a:avLst/>
                            <a:gdLst>
                              <a:gd name="T0" fmla="+- 0 1422 1422"/>
                              <a:gd name="T1" fmla="*/ T0 w 9276"/>
                              <a:gd name="T2" fmla="+- 0 10698 1422"/>
                              <a:gd name="T3" fmla="*/ T2 w 9276"/>
                            </a:gdLst>
                            <a:ahLst/>
                            <a:cxnLst>
                              <a:cxn ang="0">
                                <a:pos x="T1" y="0"/>
                              </a:cxn>
                              <a:cxn ang="0">
                                <a:pos x="T3" y="0"/>
                              </a:cxn>
                            </a:cxnLst>
                            <a:rect l="0" t="0" r="r" b="b"/>
                            <a:pathLst>
                              <a:path w="9276">
                                <a:moveTo>
                                  <a:pt x="0" y="0"/>
                                </a:moveTo>
                                <a:lnTo>
                                  <a:pt x="9276" y="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952760" id="Group 6" o:spid="_x0000_s1026" style="position:absolute;margin-left:70.55pt;margin-top:108.35pt;width:464.9pt;height:3.1pt;z-index:-251652096;mso-position-horizontal-relative:page;mso-position-vertical-relative:page" coordorigin="1411,2167" coordsize="929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">
                <v:shape id="Freeform 8" o:spid="_x0000_s1027" style="position:absolute;left:1422;top:2178;width:9276;height:0;visibility:visible;mso-wrap-style:square;v-text-anchor:top" coordsize="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" path="m,l9276,e" filled="f" strokeweight="1.1pt">
                  <v:path arrowok="t" o:connecttype="custom" o:connectlocs="0,0;9276,0" o:connectangles="0,0"/>
                </v:shape>
                <v:shape id="Freeform 7" o:spid="_x0000_s1028" style="position:absolute;left:1422;top:2218;width:9276;height:0;visibility:visible;mso-wrap-style:square;v-text-anchor:top" coordsize="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" path="m,l9276,e" filled="f" strokeweight="1.1pt">
                  <v:path arrowok="t" o:connecttype="custom" o:connectlocs="0,0;9276,0" o:connectangles="0,0"/>
                </v:shape>
                <w10:wrap anchorx="page" anchory="page"/>
              </v:group>
            </w:pict>
          </mc:Fallback>
        </mc:AlternateContent>
      </w:r>
      <w:r w:rsidR="00611951">
        <w:rPr>
          <w:rFonts w:ascii="Calibri" w:eastAsia="Calibri" w:hAnsi="Calibri" w:cs="Calibri"/>
          <w:b/>
          <w:sz w:val="28"/>
          <w:szCs w:val="28"/>
        </w:rPr>
        <w:t>School of Computer Science and Engineering</w:t>
      </w:r>
    </w:p>
    <w:p w:rsidR="008D3F6C" w:rsidRDefault="008D3F6C">
      <w:pPr>
        <w:spacing w:before="14" w:line="260" w:lineRule="exact"/>
        <w:rPr>
          <w:sz w:val="26"/>
          <w:szCs w:val="26"/>
        </w:rPr>
      </w:pPr>
    </w:p>
    <w:p w:rsidR="008D3F6C" w:rsidRDefault="00611951" w:rsidP="003F2F01">
      <w:pPr>
        <w:rPr>
          <w:sz w:val="32"/>
          <w:szCs w:val="32"/>
        </w:rPr>
      </w:pPr>
      <w:r>
        <w:rPr>
          <w:b/>
          <w:w w:val="99"/>
          <w:sz w:val="32"/>
          <w:szCs w:val="32"/>
        </w:rPr>
        <w:t>RESULTS</w:t>
      </w:r>
      <w:r>
        <w:rPr>
          <w:b/>
          <w:sz w:val="32"/>
          <w:szCs w:val="32"/>
        </w:rPr>
        <w:t xml:space="preserve"> </w:t>
      </w:r>
      <w:r>
        <w:rPr>
          <w:b/>
          <w:w w:val="99"/>
          <w:sz w:val="32"/>
          <w:szCs w:val="32"/>
        </w:rPr>
        <w:t>AND</w:t>
      </w:r>
      <w:r>
        <w:rPr>
          <w:b/>
          <w:sz w:val="32"/>
          <w:szCs w:val="32"/>
        </w:rPr>
        <w:t xml:space="preserve"> </w:t>
      </w:r>
      <w:r>
        <w:rPr>
          <w:b/>
          <w:w w:val="99"/>
          <w:sz w:val="32"/>
          <w:szCs w:val="32"/>
        </w:rPr>
        <w:t>DISCUSSIONS</w:t>
      </w:r>
    </w:p>
    <w:p w:rsidR="008D3F6C" w:rsidRDefault="008D3F6C">
      <w:pPr>
        <w:spacing w:before="8" w:line="240" w:lineRule="exact"/>
        <w:rPr>
          <w:sz w:val="24"/>
          <w:szCs w:val="24"/>
        </w:rPr>
      </w:pPr>
    </w:p>
    <w:p w:rsidR="003F2F01" w:rsidRPr="008A63A0" w:rsidRDefault="003F2F01" w:rsidP="00900C08">
      <w:pPr>
        <w:spacing w:line="276" w:lineRule="auto"/>
        <w:jc w:val="both"/>
        <w:rPr>
          <w:sz w:val="24"/>
          <w:szCs w:val="24"/>
        </w:rPr>
      </w:pPr>
      <w:r w:rsidRPr="008A63A0">
        <w:rPr>
          <w:sz w:val="24"/>
          <w:szCs w:val="24"/>
        </w:rPr>
        <w:t xml:space="preserve">Linear models like linear regression, ridge and lasso did not perform well and it was no surprise since it was already clear from the graphs that the data was non-linear. However, ensemble methods boosted the model performance and the error was optimized as well. The ensemble models that performed well were random forest regressor, extra trees regressor, bagging regressor and </w:t>
      </w:r>
      <w:proofErr w:type="spellStart"/>
      <w:r w:rsidRPr="008A63A0">
        <w:rPr>
          <w:sz w:val="24"/>
          <w:szCs w:val="24"/>
        </w:rPr>
        <w:t>KNeighbor</w:t>
      </w:r>
      <w:proofErr w:type="spellEnd"/>
      <w:r w:rsidRPr="008A63A0">
        <w:rPr>
          <w:sz w:val="24"/>
          <w:szCs w:val="24"/>
        </w:rPr>
        <w:t xml:space="preserve"> regressor. However, the random forest regressor and the extra trees regressor gave the best results comparatively.</w:t>
      </w:r>
    </w:p>
    <w:p w:rsidR="003F2F01" w:rsidRPr="008A63A0" w:rsidRDefault="003F2F01" w:rsidP="00900C08">
      <w:pPr>
        <w:spacing w:line="276" w:lineRule="auto"/>
        <w:jc w:val="both"/>
        <w:rPr>
          <w:sz w:val="32"/>
          <w:szCs w:val="24"/>
        </w:rPr>
      </w:pPr>
      <w:r w:rsidRPr="008A63A0">
        <w:rPr>
          <w:sz w:val="24"/>
        </w:rPr>
        <w:t xml:space="preserve">The main reason that ensemble models worked well for our data was that </w:t>
      </w:r>
      <w:r w:rsidRPr="008A63A0">
        <w:rPr>
          <w:sz w:val="24"/>
          <w:szCs w:val="24"/>
        </w:rPr>
        <w:t>the Extra-Trees algorithm builds an ensemble of unpruned decision or regression trees according to the classical top-down procedure. Its two main differences with other tree-based ensemble methods are that it splits nodes by choosing cut-points fully at random and that it uses the whole learning sample (rather than a bootstrap replica) to grow the trees.</w:t>
      </w:r>
    </w:p>
    <w:p w:rsidR="003F2F01" w:rsidRPr="008A63A0" w:rsidRDefault="003F2F01" w:rsidP="00900C08">
      <w:pPr>
        <w:spacing w:line="276" w:lineRule="auto"/>
        <w:jc w:val="both"/>
        <w:rPr>
          <w:sz w:val="32"/>
          <w:szCs w:val="24"/>
        </w:rPr>
      </w:pPr>
      <w:r w:rsidRPr="008A63A0">
        <w:rPr>
          <w:sz w:val="24"/>
          <w:szCs w:val="21"/>
          <w:shd w:val="clear" w:color="auto" w:fill="FFFFFF"/>
        </w:rPr>
        <w:t xml:space="preserve">The extra randomization makes the decision boundaries smoother. The main reason they sometimes outperform RF is because of the extra randomness in the ensemble, so the base learners make mistakes which are less correlated to each other. </w:t>
      </w:r>
    </w:p>
    <w:p w:rsidR="003F2F01" w:rsidRPr="008A63A0" w:rsidRDefault="003F2F01" w:rsidP="00900C08">
      <w:pPr>
        <w:spacing w:line="276" w:lineRule="auto"/>
        <w:jc w:val="both"/>
        <w:rPr>
          <w:sz w:val="24"/>
          <w:szCs w:val="24"/>
        </w:rPr>
      </w:pPr>
      <w:r w:rsidRPr="008A63A0">
        <w:rPr>
          <w:sz w:val="24"/>
          <w:szCs w:val="24"/>
        </w:rPr>
        <w:t xml:space="preserve">The model fit perfectly for both train and test data and the </w:t>
      </w:r>
      <w:proofErr w:type="spellStart"/>
      <w:r w:rsidRPr="008A63A0">
        <w:rPr>
          <w:sz w:val="24"/>
          <w:szCs w:val="24"/>
        </w:rPr>
        <w:t>kfold</w:t>
      </w:r>
      <w:proofErr w:type="spellEnd"/>
      <w:r w:rsidRPr="008A63A0">
        <w:rPr>
          <w:sz w:val="24"/>
          <w:szCs w:val="24"/>
        </w:rPr>
        <w:t xml:space="preserve"> cross validation results indicated the same. The bias variance curve also supported</w:t>
      </w:r>
      <w:r>
        <w:rPr>
          <w:sz w:val="24"/>
          <w:szCs w:val="24"/>
        </w:rPr>
        <w:t xml:space="preserve"> the same;</w:t>
      </w:r>
      <w:r w:rsidRPr="008A63A0">
        <w:rPr>
          <w:sz w:val="24"/>
          <w:szCs w:val="24"/>
        </w:rPr>
        <w:t xml:space="preserve"> representing low bias and low variance</w:t>
      </w:r>
      <w:r>
        <w:rPr>
          <w:sz w:val="24"/>
          <w:szCs w:val="24"/>
        </w:rPr>
        <w:t>.</w:t>
      </w:r>
    </w:p>
    <w:p w:rsidR="003F2F01" w:rsidRDefault="003F2F01" w:rsidP="00AF7B63">
      <w:pPr>
        <w:spacing w:line="340" w:lineRule="exact"/>
        <w:rPr>
          <w:sz w:val="24"/>
          <w:szCs w:val="24"/>
        </w:rPr>
      </w:pPr>
    </w:p>
    <w:p w:rsidR="00900C08" w:rsidRDefault="00AF7B63" w:rsidP="00AF7B63">
      <w:pPr>
        <w:spacing w:line="340" w:lineRule="exact"/>
        <w:rPr>
          <w:rFonts w:eastAsia="Calibri"/>
          <w:b/>
          <w:sz w:val="32"/>
          <w:szCs w:val="32"/>
        </w:rPr>
      </w:pPr>
      <w:r w:rsidRPr="00AF7B63">
        <w:rPr>
          <w:rFonts w:eastAsia="Calibri"/>
          <w:b/>
          <w:sz w:val="32"/>
          <w:szCs w:val="32"/>
        </w:rPr>
        <w:t>CONCLUSIONS</w:t>
      </w:r>
    </w:p>
    <w:p w:rsidR="00900C08" w:rsidRDefault="00900C08" w:rsidP="00900C08">
      <w:pPr>
        <w:spacing w:line="340" w:lineRule="exact"/>
        <w:jc w:val="both"/>
        <w:rPr>
          <w:rFonts w:eastAsia="Calibri"/>
          <w:b/>
        </w:rPr>
      </w:pPr>
    </w:p>
    <w:p w:rsidR="003F2F01" w:rsidRDefault="00AF7B63" w:rsidP="00900C08">
      <w:pPr>
        <w:spacing w:line="340" w:lineRule="exact"/>
        <w:jc w:val="both"/>
        <w:rPr>
          <w:rFonts w:eastAsia="Calibri"/>
          <w:sz w:val="24"/>
          <w:szCs w:val="32"/>
        </w:rPr>
      </w:pPr>
      <w:r>
        <w:rPr>
          <w:rFonts w:eastAsia="Calibri"/>
          <w:sz w:val="24"/>
          <w:szCs w:val="32"/>
        </w:rPr>
        <w:t>The meta data had attributes that played important role.</w:t>
      </w:r>
    </w:p>
    <w:p w:rsidR="003F2F01" w:rsidRPr="00AF7B63" w:rsidRDefault="00AF7B63" w:rsidP="00900C08">
      <w:pPr>
        <w:spacing w:line="340" w:lineRule="exact"/>
        <w:jc w:val="both"/>
        <w:rPr>
          <w:rFonts w:eastAsia="Calibri"/>
          <w:sz w:val="24"/>
          <w:szCs w:val="32"/>
        </w:rPr>
      </w:pPr>
      <w:r>
        <w:rPr>
          <w:rFonts w:eastAsia="Calibri"/>
          <w:sz w:val="24"/>
          <w:szCs w:val="32"/>
        </w:rPr>
        <w:t xml:space="preserve">The only attribute with missing values was the temperature; it was first filled via </w:t>
      </w:r>
      <w:r w:rsidR="009525FC">
        <w:rPr>
          <w:rFonts w:eastAsia="Calibri"/>
          <w:sz w:val="24"/>
          <w:szCs w:val="32"/>
        </w:rPr>
        <w:t>mean</w:t>
      </w:r>
      <w:r>
        <w:rPr>
          <w:rFonts w:eastAsia="Calibri"/>
          <w:sz w:val="24"/>
          <w:szCs w:val="32"/>
        </w:rPr>
        <w:t xml:space="preserve"> and later with machine learning technique.</w:t>
      </w:r>
    </w:p>
    <w:p w:rsidR="003F2F01" w:rsidRDefault="00AF7B63" w:rsidP="00900C08">
      <w:pPr>
        <w:spacing w:line="340" w:lineRule="exact"/>
        <w:jc w:val="both"/>
        <w:rPr>
          <w:rFonts w:eastAsia="Calibri"/>
          <w:sz w:val="24"/>
          <w:szCs w:val="28"/>
        </w:rPr>
      </w:pPr>
      <w:r>
        <w:rPr>
          <w:rFonts w:eastAsia="Calibri"/>
          <w:sz w:val="24"/>
          <w:szCs w:val="28"/>
        </w:rPr>
        <w:t xml:space="preserve">The ensemble methods fit best than the linear models because of the </w:t>
      </w:r>
      <w:proofErr w:type="spellStart"/>
      <w:proofErr w:type="gramStart"/>
      <w:r>
        <w:rPr>
          <w:rFonts w:eastAsia="Calibri"/>
          <w:sz w:val="24"/>
          <w:szCs w:val="28"/>
        </w:rPr>
        <w:t>non linear</w:t>
      </w:r>
      <w:proofErr w:type="spellEnd"/>
      <w:proofErr w:type="gramEnd"/>
      <w:r>
        <w:rPr>
          <w:rFonts w:eastAsia="Calibri"/>
          <w:sz w:val="24"/>
          <w:szCs w:val="28"/>
        </w:rPr>
        <w:t xml:space="preserve"> property of the data.</w:t>
      </w:r>
    </w:p>
    <w:p w:rsidR="003F2F01" w:rsidRDefault="00AF7B63" w:rsidP="00900C08">
      <w:pPr>
        <w:spacing w:line="340" w:lineRule="exact"/>
        <w:jc w:val="both"/>
        <w:rPr>
          <w:rFonts w:ascii="Calibri" w:eastAsia="Calibri" w:hAnsi="Calibri" w:cs="Calibri"/>
          <w:b/>
          <w:sz w:val="28"/>
          <w:szCs w:val="28"/>
        </w:rPr>
      </w:pPr>
      <w:r>
        <w:rPr>
          <w:rFonts w:eastAsia="Calibri"/>
          <w:sz w:val="24"/>
          <w:szCs w:val="28"/>
        </w:rPr>
        <w:t>The random forest regressor and the extra trees regressor gave accuracy of 98.2% and 98.9%</w:t>
      </w:r>
      <w:r w:rsidR="009B7842">
        <w:rPr>
          <w:rFonts w:eastAsia="Calibri"/>
          <w:sz w:val="24"/>
          <w:szCs w:val="28"/>
        </w:rPr>
        <w:t xml:space="preserve"> </w:t>
      </w:r>
      <w:r w:rsidR="009B7842">
        <w:rPr>
          <w:rFonts w:eastAsia="Calibri"/>
          <w:sz w:val="24"/>
          <w:szCs w:val="24"/>
        </w:rPr>
        <w:t>r</w:t>
      </w:r>
      <w:r w:rsidR="009B7842">
        <w:rPr>
          <w:rFonts w:eastAsia="Calibri"/>
          <w:sz w:val="24"/>
          <w:szCs w:val="28"/>
        </w:rPr>
        <w:t>espectively and were better among all other ensemble techniques. The learning curves fit perfectly</w:t>
      </w:r>
      <w:r w:rsidR="00143016">
        <w:rPr>
          <w:rFonts w:eastAsia="Calibri"/>
          <w:sz w:val="24"/>
          <w:szCs w:val="28"/>
        </w:rPr>
        <w:t xml:space="preserve"> </w:t>
      </w:r>
      <w:r w:rsidR="009B7842">
        <w:rPr>
          <w:rFonts w:eastAsia="Calibri"/>
          <w:sz w:val="24"/>
          <w:szCs w:val="28"/>
        </w:rPr>
        <w:t>(neither underfit nor overfit) for both training and testing for both models mentioned above. The extra trees regressor would be used be used for prediction because of the accuracy and the fit over the validation curve.</w:t>
      </w:r>
    </w:p>
    <w:p w:rsidR="003F2F01" w:rsidRDefault="003F2F01" w:rsidP="00DD118A">
      <w:pPr>
        <w:spacing w:line="340" w:lineRule="exact"/>
        <w:rPr>
          <w:rFonts w:ascii="Calibri" w:eastAsia="Calibri" w:hAnsi="Calibri" w:cs="Calibri"/>
          <w:b/>
          <w:sz w:val="28"/>
          <w:szCs w:val="28"/>
        </w:rPr>
      </w:pPr>
    </w:p>
    <w:p w:rsidR="001F11AD" w:rsidRDefault="001F11AD" w:rsidP="00DD118A">
      <w:pPr>
        <w:spacing w:line="340" w:lineRule="exact"/>
        <w:rPr>
          <w:rFonts w:ascii="Calibri" w:eastAsia="Calibri" w:hAnsi="Calibri" w:cs="Calibri"/>
          <w:b/>
          <w:sz w:val="28"/>
          <w:szCs w:val="28"/>
        </w:rPr>
      </w:pPr>
      <w:r>
        <w:rPr>
          <w:rFonts w:ascii="Calibri" w:eastAsia="Calibri" w:hAnsi="Calibri" w:cs="Calibri"/>
          <w:b/>
          <w:sz w:val="28"/>
          <w:szCs w:val="28"/>
        </w:rPr>
        <w:t xml:space="preserve">  </w:t>
      </w:r>
    </w:p>
    <w:p w:rsidR="001F11AD" w:rsidRDefault="001F11AD" w:rsidP="00DD118A">
      <w:pPr>
        <w:spacing w:line="340" w:lineRule="exact"/>
        <w:rPr>
          <w:rFonts w:ascii="Calibri" w:eastAsia="Calibri" w:hAnsi="Calibri" w:cs="Calibri"/>
          <w:b/>
          <w:sz w:val="28"/>
          <w:szCs w:val="28"/>
        </w:rPr>
      </w:pPr>
    </w:p>
    <w:p w:rsidR="003F2F01" w:rsidRDefault="003F2F01" w:rsidP="003F2F01">
      <w:pPr>
        <w:tabs>
          <w:tab w:val="left" w:pos="3660"/>
        </w:tabs>
        <w:spacing w:line="340" w:lineRule="exact"/>
        <w:ind w:left="2256"/>
        <w:rPr>
          <w:rFonts w:ascii="Calibri" w:eastAsia="Calibri" w:hAnsi="Calibri" w:cs="Calibri"/>
          <w:b/>
          <w:sz w:val="28"/>
          <w:szCs w:val="28"/>
        </w:rPr>
      </w:pPr>
      <w:r>
        <w:rPr>
          <w:rFonts w:ascii="Calibri" w:eastAsia="Calibri" w:hAnsi="Calibri" w:cs="Calibri"/>
          <w:b/>
          <w:sz w:val="28"/>
          <w:szCs w:val="28"/>
        </w:rPr>
        <w:tab/>
      </w:r>
    </w:p>
    <w:p w:rsidR="003F2F01" w:rsidRDefault="00597700">
      <w:pPr>
        <w:spacing w:line="340" w:lineRule="exact"/>
        <w:ind w:left="2256"/>
        <w:rPr>
          <w:rFonts w:ascii="Calibri" w:eastAsia="Calibri" w:hAnsi="Calibri" w:cs="Calibri"/>
          <w:b/>
          <w:sz w:val="28"/>
          <w:szCs w:val="28"/>
        </w:rPr>
      </w:pPr>
      <w:r>
        <w:rPr>
          <w:rFonts w:ascii="Calibri" w:eastAsia="Calibri" w:hAnsi="Calibri" w:cs="Calibri"/>
          <w:b/>
          <w:noProof/>
          <w:sz w:val="28"/>
          <w:szCs w:val="28"/>
          <w:lang w:val="en-IN" w:eastAsia="en-IN"/>
        </w:rPr>
        <mc:AlternateContent>
          <mc:Choice Requires="wpg">
            <w:drawing>
              <wp:anchor distT="0" distB="0" distL="114300" distR="114300" simplePos="0" relativeHeight="251683840" behindDoc="0" locked="0" layoutInCell="1" allowOverlap="1">
                <wp:simplePos x="0" y="0"/>
                <wp:positionH relativeFrom="page">
                  <wp:posOffset>807720</wp:posOffset>
                </wp:positionH>
                <wp:positionV relativeFrom="paragraph">
                  <wp:posOffset>113665</wp:posOffset>
                </wp:positionV>
                <wp:extent cx="6020435" cy="57785"/>
                <wp:effectExtent l="7620" t="1270" r="1270" b="7620"/>
                <wp:wrapNone/>
                <wp:docPr id="16"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0435" cy="57785"/>
                          <a:chOff x="1381" y="1358"/>
                          <a:chExt cx="9481" cy="91"/>
                        </a:xfrm>
                      </wpg:grpSpPr>
                      <wps:wsp>
                        <wps:cNvPr id="17" name="Freeform 105"/>
                        <wps:cNvSpPr>
                          <a:spLocks/>
                        </wps:cNvSpPr>
                        <wps:spPr bwMode="auto">
                          <a:xfrm>
                            <a:off x="1412" y="1389"/>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39370">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106"/>
                        <wps:cNvSpPr>
                          <a:spLocks/>
                        </wps:cNvSpPr>
                        <wps:spPr bwMode="auto">
                          <a:xfrm>
                            <a:off x="1412" y="1441"/>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10414">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AC46BF" id="Group 104" o:spid="_x0000_s1026" style="position:absolute;margin-left:63.6pt;margin-top:8.95pt;width:474.05pt;height:4.55pt;z-index:251683840;mso-position-horizontal-relative:page" coordorigin="1381,1358" coordsize="94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">
                <v:shape id="Freeform 105" o:spid="_x0000_s1027" style="position:absolute;left:1412;top:1389;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" path="m,l9419,e" filled="f" strokecolor="#612322" strokeweight="3.1pt">
                  <v:path arrowok="t" o:connecttype="custom" o:connectlocs="0,0;9419,0" o:connectangles="0,0"/>
                </v:shape>
                <v:shape id="Freeform 106" o:spid="_x0000_s1028" style="position:absolute;left:1412;top:1441;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" path="m,l9419,e" filled="f" strokecolor="#612322" strokeweight=".82pt">
                  <v:path arrowok="t" o:connecttype="custom" o:connectlocs="0,0;9419,0" o:connectangles="0,0"/>
                </v:shape>
                <w10:wrap anchorx="page"/>
              </v:group>
            </w:pict>
          </mc:Fallback>
        </mc:AlternateContent>
      </w:r>
    </w:p>
    <w:p w:rsidR="00CE3B74" w:rsidRDefault="00CE3B74">
      <w:pPr>
        <w:spacing w:line="340" w:lineRule="exact"/>
        <w:ind w:left="2256"/>
        <w:rPr>
          <w:rFonts w:ascii="Calibri" w:eastAsia="Calibri" w:hAnsi="Calibri" w:cs="Calibri"/>
          <w:b/>
          <w:sz w:val="28"/>
          <w:szCs w:val="28"/>
        </w:rPr>
      </w:pPr>
    </w:p>
    <w:p w:rsidR="008D3F6C" w:rsidRDefault="00597700">
      <w:pPr>
        <w:spacing w:line="340" w:lineRule="exact"/>
        <w:ind w:left="2256"/>
        <w:rPr>
          <w:rFonts w:ascii="Calibri" w:eastAsia="Calibri" w:hAnsi="Calibri" w:cs="Calibri"/>
          <w:sz w:val="28"/>
          <w:szCs w:val="28"/>
        </w:rPr>
      </w:pPr>
      <w:r>
        <w:rPr>
          <w:noProof/>
        </w:rPr>
        <mc:AlternateContent>
          <mc:Choice Requires="wpg">
            <w:drawing>
              <wp:anchor distT="0" distB="0" distL="114300" distR="114300" simplePos="0" relativeHeight="251665408" behindDoc="1" locked="0" layoutInCell="1" allowOverlap="1">
                <wp:simplePos x="0" y="0"/>
                <wp:positionH relativeFrom="page">
                  <wp:posOffset>895985</wp:posOffset>
                </wp:positionH>
                <wp:positionV relativeFrom="page">
                  <wp:posOffset>1376045</wp:posOffset>
                </wp:positionV>
                <wp:extent cx="5904230" cy="39370"/>
                <wp:effectExtent l="635" t="4445" r="635" b="3810"/>
                <wp:wrapNone/>
                <wp:docPr id="1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4230" cy="39370"/>
                          <a:chOff x="1411" y="2167"/>
                          <a:chExt cx="9298" cy="62"/>
                        </a:xfrm>
                      </wpg:grpSpPr>
                      <wps:wsp>
                        <wps:cNvPr id="13" name="Freeform 4"/>
                        <wps:cNvSpPr>
                          <a:spLocks/>
                        </wps:cNvSpPr>
                        <wps:spPr bwMode="auto">
                          <a:xfrm>
                            <a:off x="1422" y="2178"/>
                            <a:ext cx="9276" cy="0"/>
                          </a:xfrm>
                          <a:custGeom>
                            <a:avLst/>
                            <a:gdLst>
                              <a:gd name="T0" fmla="+- 0 1422 1422"/>
                              <a:gd name="T1" fmla="*/ T0 w 9276"/>
                              <a:gd name="T2" fmla="+- 0 10698 1422"/>
                              <a:gd name="T3" fmla="*/ T2 w 9276"/>
                            </a:gdLst>
                            <a:ahLst/>
                            <a:cxnLst>
                              <a:cxn ang="0">
                                <a:pos x="T1" y="0"/>
                              </a:cxn>
                              <a:cxn ang="0">
                                <a:pos x="T3" y="0"/>
                              </a:cxn>
                            </a:cxnLst>
                            <a:rect l="0" t="0" r="r" b="b"/>
                            <a:pathLst>
                              <a:path w="9276">
                                <a:moveTo>
                                  <a:pt x="0" y="0"/>
                                </a:moveTo>
                                <a:lnTo>
                                  <a:pt x="9276" y="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3"/>
                        <wps:cNvSpPr>
                          <a:spLocks/>
                        </wps:cNvSpPr>
                        <wps:spPr bwMode="auto">
                          <a:xfrm>
                            <a:off x="1422" y="2218"/>
                            <a:ext cx="9276" cy="0"/>
                          </a:xfrm>
                          <a:custGeom>
                            <a:avLst/>
                            <a:gdLst>
                              <a:gd name="T0" fmla="+- 0 1422 1422"/>
                              <a:gd name="T1" fmla="*/ T0 w 9276"/>
                              <a:gd name="T2" fmla="+- 0 10698 1422"/>
                              <a:gd name="T3" fmla="*/ T2 w 9276"/>
                            </a:gdLst>
                            <a:ahLst/>
                            <a:cxnLst>
                              <a:cxn ang="0">
                                <a:pos x="T1" y="0"/>
                              </a:cxn>
                              <a:cxn ang="0">
                                <a:pos x="T3" y="0"/>
                              </a:cxn>
                            </a:cxnLst>
                            <a:rect l="0" t="0" r="r" b="b"/>
                            <a:pathLst>
                              <a:path w="9276">
                                <a:moveTo>
                                  <a:pt x="0" y="0"/>
                                </a:moveTo>
                                <a:lnTo>
                                  <a:pt x="9276" y="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056BBE" id="Group 2" o:spid="_x0000_s1026" style="position:absolute;margin-left:70.55pt;margin-top:108.35pt;width:464.9pt;height:3.1pt;z-index:-251651072;mso-position-horizontal-relative:page;mso-position-vertical-relative:page" coordorigin="1411,2167" coordsize="929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">
                <v:shape id="Freeform 4" o:spid="_x0000_s1027" style="position:absolute;left:1422;top:2178;width:9276;height:0;visibility:visible;mso-wrap-style:square;v-text-anchor:top" coordsize="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" path="m,l9276,e" filled="f" strokeweight="1.1pt">
                  <v:path arrowok="t" o:connecttype="custom" o:connectlocs="0,0;9276,0" o:connectangles="0,0"/>
                </v:shape>
                <v:shape id="Freeform 3" o:spid="_x0000_s1028" style="position:absolute;left:1422;top:2218;width:9276;height:0;visibility:visible;mso-wrap-style:square;v-text-anchor:top" coordsize="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" path="m,l9276,e" filled="f" strokeweight="1.1pt">
                  <v:path arrowok="t" o:connecttype="custom" o:connectlocs="0,0;9276,0" o:connectangles="0,0"/>
                </v:shape>
                <w10:wrap anchorx="page" anchory="page"/>
              </v:group>
            </w:pict>
          </mc:Fallback>
        </mc:AlternateContent>
      </w:r>
      <w:r w:rsidR="00611951">
        <w:rPr>
          <w:rFonts w:ascii="Calibri" w:eastAsia="Calibri" w:hAnsi="Calibri" w:cs="Calibri"/>
          <w:b/>
          <w:sz w:val="28"/>
          <w:szCs w:val="28"/>
        </w:rPr>
        <w:t>School of Computer Science and Engineering</w:t>
      </w:r>
    </w:p>
    <w:p w:rsidR="008D3F6C" w:rsidRDefault="008D3F6C">
      <w:pPr>
        <w:spacing w:before="13" w:line="240" w:lineRule="exact"/>
        <w:rPr>
          <w:sz w:val="24"/>
          <w:szCs w:val="24"/>
        </w:rPr>
      </w:pPr>
    </w:p>
    <w:p w:rsidR="008D3F6C" w:rsidRDefault="008D3F6C">
      <w:pPr>
        <w:spacing w:line="200" w:lineRule="exact"/>
      </w:pPr>
    </w:p>
    <w:p w:rsidR="008D3F6C" w:rsidRDefault="00611951">
      <w:pPr>
        <w:ind w:left="160"/>
        <w:rPr>
          <w:b/>
          <w:w w:val="99"/>
          <w:sz w:val="32"/>
          <w:szCs w:val="32"/>
        </w:rPr>
      </w:pPr>
      <w:r>
        <w:rPr>
          <w:b/>
          <w:w w:val="99"/>
          <w:sz w:val="32"/>
          <w:szCs w:val="32"/>
        </w:rPr>
        <w:t>REFERENCES</w:t>
      </w:r>
    </w:p>
    <w:p w:rsidR="009F4F66" w:rsidRDefault="009F4F66">
      <w:pPr>
        <w:ind w:left="160"/>
        <w:rPr>
          <w:sz w:val="32"/>
          <w:szCs w:val="32"/>
        </w:rPr>
      </w:pPr>
    </w:p>
    <w:p w:rsidR="00C014DB" w:rsidRDefault="002F65B6" w:rsidP="00C014DB">
      <w:pPr>
        <w:pStyle w:val="ListParagraph"/>
        <w:numPr>
          <w:ilvl w:val="0"/>
          <w:numId w:val="5"/>
        </w:numPr>
        <w:rPr>
          <w:sz w:val="24"/>
          <w:u w:val="single"/>
        </w:rPr>
      </w:pPr>
      <w:hyperlink r:id="rId22" w:history="1">
        <w:r w:rsidR="009F4F66" w:rsidRPr="00AB1707">
          <w:rPr>
            <w:rStyle w:val="Hyperlink"/>
            <w:sz w:val="24"/>
          </w:rPr>
          <w:t>https://www.drivendata.org/competitions/</w:t>
        </w:r>
      </w:hyperlink>
    </w:p>
    <w:p w:rsidR="009F4F66" w:rsidRPr="009F4F66" w:rsidRDefault="009F4F66" w:rsidP="009F4F66">
      <w:pPr>
        <w:pStyle w:val="ListParagraph"/>
        <w:rPr>
          <w:sz w:val="24"/>
          <w:u w:val="single"/>
        </w:rPr>
      </w:pPr>
    </w:p>
    <w:p w:rsidR="009F4F66" w:rsidRDefault="002F65B6" w:rsidP="009F4F66">
      <w:pPr>
        <w:pStyle w:val="ListParagraph"/>
        <w:numPr>
          <w:ilvl w:val="0"/>
          <w:numId w:val="5"/>
        </w:numPr>
        <w:rPr>
          <w:sz w:val="24"/>
          <w:u w:val="single"/>
        </w:rPr>
      </w:pPr>
      <w:hyperlink r:id="rId23" w:history="1">
        <w:r w:rsidR="009F4F66" w:rsidRPr="00AB1707">
          <w:rPr>
            <w:rStyle w:val="Hyperlink"/>
            <w:sz w:val="24"/>
          </w:rPr>
          <w:t>https://scikit-learn.org/stable/modules/ensemble.html</w:t>
        </w:r>
      </w:hyperlink>
    </w:p>
    <w:p w:rsidR="009F4F66" w:rsidRPr="009F4F66" w:rsidRDefault="009F4F66" w:rsidP="009F4F66">
      <w:pPr>
        <w:pStyle w:val="ListParagraph"/>
        <w:rPr>
          <w:sz w:val="24"/>
          <w:u w:val="single"/>
        </w:rPr>
      </w:pPr>
    </w:p>
    <w:p w:rsidR="00174B60" w:rsidRDefault="00174B60" w:rsidP="009F4F66">
      <w:pPr>
        <w:rPr>
          <w:sz w:val="24"/>
          <w:u w:val="single"/>
        </w:rPr>
      </w:pPr>
    </w:p>
    <w:p w:rsidR="00174B60" w:rsidRDefault="00174B60" w:rsidP="009F4F66">
      <w:pPr>
        <w:rPr>
          <w:sz w:val="24"/>
          <w:u w:val="single"/>
        </w:rPr>
      </w:pPr>
    </w:p>
    <w:p w:rsidR="00174B60" w:rsidRDefault="00174B60" w:rsidP="009F4F66">
      <w:pPr>
        <w:rPr>
          <w:sz w:val="24"/>
          <w:u w:val="single"/>
        </w:rPr>
      </w:pPr>
    </w:p>
    <w:p w:rsidR="00174B60" w:rsidRDefault="00174B60" w:rsidP="009F4F66">
      <w:pPr>
        <w:rPr>
          <w:sz w:val="24"/>
          <w:u w:val="single"/>
        </w:rPr>
      </w:pPr>
    </w:p>
    <w:p w:rsidR="00174B60" w:rsidRDefault="00174B60" w:rsidP="009F4F66">
      <w:pPr>
        <w:rPr>
          <w:sz w:val="24"/>
          <w:u w:val="single"/>
        </w:rPr>
      </w:pPr>
    </w:p>
    <w:p w:rsidR="00174B60" w:rsidRDefault="00174B60" w:rsidP="009F4F66">
      <w:pPr>
        <w:rPr>
          <w:sz w:val="24"/>
          <w:u w:val="single"/>
        </w:rPr>
      </w:pPr>
    </w:p>
    <w:p w:rsidR="00174B60" w:rsidRDefault="00174B60" w:rsidP="009F4F66">
      <w:pPr>
        <w:rPr>
          <w:sz w:val="24"/>
          <w:u w:val="single"/>
        </w:rPr>
      </w:pPr>
    </w:p>
    <w:p w:rsidR="00174B60" w:rsidRDefault="00174B60" w:rsidP="009F4F66">
      <w:pPr>
        <w:rPr>
          <w:sz w:val="24"/>
          <w:u w:val="single"/>
        </w:rPr>
      </w:pPr>
    </w:p>
    <w:p w:rsidR="00174B60" w:rsidRDefault="00174B60" w:rsidP="009F4F66">
      <w:pPr>
        <w:rPr>
          <w:sz w:val="24"/>
          <w:u w:val="single"/>
        </w:rPr>
      </w:pPr>
    </w:p>
    <w:p w:rsidR="00174B60" w:rsidRDefault="00174B60" w:rsidP="009F4F66">
      <w:pPr>
        <w:rPr>
          <w:sz w:val="24"/>
          <w:u w:val="single"/>
        </w:rPr>
      </w:pPr>
    </w:p>
    <w:p w:rsidR="00174B60" w:rsidRDefault="00174B60" w:rsidP="009F4F66">
      <w:pPr>
        <w:rPr>
          <w:sz w:val="24"/>
          <w:u w:val="single"/>
        </w:rPr>
      </w:pPr>
    </w:p>
    <w:p w:rsidR="00441CF6" w:rsidRPr="009F4F66" w:rsidRDefault="00597700" w:rsidP="009F4F66">
      <w:pPr>
        <w:rPr>
          <w:sz w:val="24"/>
          <w:u w:val="single"/>
        </w:rPr>
      </w:pPr>
      <w:r>
        <w:rPr>
          <w:noProof/>
          <w:lang w:val="en-IN" w:eastAsia="en-IN"/>
        </w:rPr>
        <mc:AlternateContent>
          <mc:Choice Requires="wpg">
            <w:drawing>
              <wp:anchor distT="0" distB="0" distL="114300" distR="114300" simplePos="0" relativeHeight="251686912" behindDoc="0" locked="0" layoutInCell="1" allowOverlap="1">
                <wp:simplePos x="0" y="0"/>
                <wp:positionH relativeFrom="page">
                  <wp:posOffset>845820</wp:posOffset>
                </wp:positionH>
                <wp:positionV relativeFrom="paragraph">
                  <wp:posOffset>3801745</wp:posOffset>
                </wp:positionV>
                <wp:extent cx="6020435" cy="57785"/>
                <wp:effectExtent l="7620" t="6985" r="1270" b="1905"/>
                <wp:wrapNone/>
                <wp:docPr id="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0435" cy="57785"/>
                          <a:chOff x="1381" y="1358"/>
                          <a:chExt cx="9481" cy="91"/>
                        </a:xfrm>
                      </wpg:grpSpPr>
                      <wps:wsp>
                        <wps:cNvPr id="8" name="Freeform 108"/>
                        <wps:cNvSpPr>
                          <a:spLocks/>
                        </wps:cNvSpPr>
                        <wps:spPr bwMode="auto">
                          <a:xfrm>
                            <a:off x="1412" y="1389"/>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39370">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9"/>
                        <wps:cNvSpPr>
                          <a:spLocks/>
                        </wps:cNvSpPr>
                        <wps:spPr bwMode="auto">
                          <a:xfrm>
                            <a:off x="1412" y="1441"/>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10414">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265A69" id="Group 107" o:spid="_x0000_s1026" style="position:absolute;margin-left:66.6pt;margin-top:299.35pt;width:474.05pt;height:4.55pt;z-index:251686912;mso-position-horizontal-relative:page" coordorigin="1381,1358" coordsize="94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">
                <v:shape id="Freeform 108" o:spid="_x0000_s1027" style="position:absolute;left:1412;top:1389;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" path="m,l9419,e" filled="f" strokecolor="#612322" strokeweight="3.1pt">
                  <v:path arrowok="t" o:connecttype="custom" o:connectlocs="0,0;9419,0" o:connectangles="0,0"/>
                </v:shape>
                <v:shape id="Freeform 109" o:spid="_x0000_s1028" style="position:absolute;left:1412;top:1441;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" path="m,l9419,e" filled="f" strokecolor="#612322" strokeweight=".82pt">
                  <v:path arrowok="t" o:connecttype="custom" o:connectlocs="0,0;9419,0" o:connectangles="0,0"/>
                </v:shape>
                <w10:wrap anchorx="page"/>
              </v:group>
            </w:pict>
          </mc:Fallback>
        </mc:AlternateContent>
      </w:r>
    </w:p>
    <w:sectPr w:rsidR="00441CF6" w:rsidRPr="009F4F66" w:rsidSect="008D3F6C">
      <w:pgSz w:w="12240" w:h="15840"/>
      <w:pgMar w:top="1500" w:right="1260" w:bottom="280" w:left="1280" w:header="720" w:footer="18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65B6" w:rsidRDefault="002F65B6" w:rsidP="008D3F6C">
      <w:r>
        <w:separator/>
      </w:r>
    </w:p>
  </w:endnote>
  <w:endnote w:type="continuationSeparator" w:id="0">
    <w:p w:rsidR="002F65B6" w:rsidRDefault="002F65B6" w:rsidP="008D3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3F6C" w:rsidRDefault="00597700">
    <w:pPr>
      <w:spacing w:line="200" w:lineRule="exact"/>
    </w:pPr>
    <w:r>
      <w:rPr>
        <w:noProof/>
      </w:rPr>
      <mc:AlternateContent>
        <mc:Choice Requires="wps">
          <w:drawing>
            <wp:anchor distT="0" distB="0" distL="114300" distR="114300" simplePos="0" relativeHeight="251658752" behindDoc="1" locked="0" layoutInCell="1" allowOverlap="1">
              <wp:simplePos x="0" y="0"/>
              <wp:positionH relativeFrom="page">
                <wp:posOffset>901700</wp:posOffset>
              </wp:positionH>
              <wp:positionV relativeFrom="page">
                <wp:posOffset>8629015</wp:posOffset>
              </wp:positionV>
              <wp:extent cx="4345305" cy="165735"/>
              <wp:effectExtent l="0" t="0" r="127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53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3F6C" w:rsidRDefault="00611951">
                          <w:pPr>
                            <w:spacing w:line="240" w:lineRule="exact"/>
                            <w:ind w:left="20" w:right="-33"/>
                            <w:rPr>
                              <w:rFonts w:ascii="Cambria" w:eastAsia="Cambria" w:hAnsi="Cambria" w:cs="Cambria"/>
                              <w:sz w:val="22"/>
                              <w:szCs w:val="22"/>
                            </w:rPr>
                          </w:pPr>
                          <w:r>
                            <w:rPr>
                              <w:rFonts w:ascii="Cambria" w:eastAsia="Cambria" w:hAnsi="Cambria" w:cs="Cambria"/>
                              <w:sz w:val="22"/>
                              <w:szCs w:val="22"/>
                            </w:rPr>
                            <w:t>KLETECH/</w:t>
                          </w:r>
                          <w:proofErr w:type="spellStart"/>
                          <w:r>
                            <w:rPr>
                              <w:rFonts w:ascii="Cambria" w:eastAsia="Cambria" w:hAnsi="Cambria" w:cs="Cambria"/>
                              <w:sz w:val="22"/>
                              <w:szCs w:val="22"/>
                            </w:rPr>
                            <w:t>SoCSE</w:t>
                          </w:r>
                          <w:proofErr w:type="spellEnd"/>
                          <w:r>
                            <w:rPr>
                              <w:rFonts w:ascii="Cambria" w:eastAsia="Cambria" w:hAnsi="Cambria" w:cs="Cambria"/>
                              <w:sz w:val="22"/>
                              <w:szCs w:val="22"/>
                            </w:rPr>
                            <w:t>/2016-2020/5</w:t>
                          </w:r>
                          <w:proofErr w:type="spellStart"/>
                          <w:r>
                            <w:rPr>
                              <w:rFonts w:ascii="Cambria" w:eastAsia="Cambria" w:hAnsi="Cambria" w:cs="Cambria"/>
                              <w:w w:val="99"/>
                              <w:position w:val="5"/>
                              <w:sz w:val="14"/>
                              <w:szCs w:val="14"/>
                            </w:rPr>
                            <w:t>th</w:t>
                          </w:r>
                          <w:proofErr w:type="spellEnd"/>
                          <w:r w:rsidR="00E67C66">
                            <w:rPr>
                              <w:rFonts w:ascii="Cambria" w:eastAsia="Cambria" w:hAnsi="Cambria" w:cs="Cambria"/>
                              <w:sz w:val="22"/>
                              <w:szCs w:val="22"/>
                            </w:rPr>
                            <w:t>Sem/DMA course project/5ADMACP16</w:t>
                          </w:r>
                        </w:p>
                        <w:p w:rsidR="00E67C66" w:rsidRDefault="00E67C66">
                          <w:pPr>
                            <w:spacing w:line="240" w:lineRule="exact"/>
                            <w:ind w:left="20" w:right="-33"/>
                            <w:rPr>
                              <w:rFonts w:ascii="Cambria" w:eastAsia="Cambria" w:hAnsi="Cambria" w:cs="Cambria"/>
                              <w:sz w:val="22"/>
                              <w:szCs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9" type="#_x0000_t202" style="position:absolute;margin-left:71pt;margin-top:679.45pt;width:342.15pt;height:13.0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Uz9sAIAALA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" filled="f" stroked="f">
              <v:textbox inset="0,0,0,0">
                <w:txbxContent>
                  <w:p w:rsidR="008D3F6C" w:rsidRDefault="00611951">
                    <w:pPr>
                      <w:spacing w:line="240" w:lineRule="exact"/>
                      <w:ind w:left="20" w:right="-33"/>
                      <w:rPr>
                        <w:rFonts w:ascii="Cambria" w:eastAsia="Cambria" w:hAnsi="Cambria" w:cs="Cambria"/>
                        <w:sz w:val="22"/>
                        <w:szCs w:val="22"/>
                      </w:rPr>
                    </w:pPr>
                    <w:r>
                      <w:rPr>
                        <w:rFonts w:ascii="Cambria" w:eastAsia="Cambria" w:hAnsi="Cambria" w:cs="Cambria"/>
                        <w:sz w:val="22"/>
                        <w:szCs w:val="22"/>
                      </w:rPr>
                      <w:t>KLETECH/</w:t>
                    </w:r>
                    <w:proofErr w:type="spellStart"/>
                    <w:r>
                      <w:rPr>
                        <w:rFonts w:ascii="Cambria" w:eastAsia="Cambria" w:hAnsi="Cambria" w:cs="Cambria"/>
                        <w:sz w:val="22"/>
                        <w:szCs w:val="22"/>
                      </w:rPr>
                      <w:t>SoCSE</w:t>
                    </w:r>
                    <w:proofErr w:type="spellEnd"/>
                    <w:r>
                      <w:rPr>
                        <w:rFonts w:ascii="Cambria" w:eastAsia="Cambria" w:hAnsi="Cambria" w:cs="Cambria"/>
                        <w:sz w:val="22"/>
                        <w:szCs w:val="22"/>
                      </w:rPr>
                      <w:t>/2016-2020/5</w:t>
                    </w:r>
                    <w:proofErr w:type="spellStart"/>
                    <w:r>
                      <w:rPr>
                        <w:rFonts w:ascii="Cambria" w:eastAsia="Cambria" w:hAnsi="Cambria" w:cs="Cambria"/>
                        <w:w w:val="99"/>
                        <w:position w:val="5"/>
                        <w:sz w:val="14"/>
                        <w:szCs w:val="14"/>
                      </w:rPr>
                      <w:t>th</w:t>
                    </w:r>
                    <w:proofErr w:type="spellEnd"/>
                    <w:r w:rsidR="00E67C66">
                      <w:rPr>
                        <w:rFonts w:ascii="Cambria" w:eastAsia="Cambria" w:hAnsi="Cambria" w:cs="Cambria"/>
                        <w:sz w:val="22"/>
                        <w:szCs w:val="22"/>
                      </w:rPr>
                      <w:t>Sem/DMA course project/5ADMACP16</w:t>
                    </w:r>
                  </w:p>
                  <w:p w:rsidR="00E67C66" w:rsidRDefault="00E67C66">
                    <w:pPr>
                      <w:spacing w:line="240" w:lineRule="exact"/>
                      <w:ind w:left="20" w:right="-33"/>
                      <w:rPr>
                        <w:rFonts w:ascii="Cambria" w:eastAsia="Cambria" w:hAnsi="Cambria" w:cs="Cambria"/>
                        <w:sz w:val="22"/>
                        <w:szCs w:val="22"/>
                      </w:rPr>
                    </w:pPr>
                  </w:p>
                </w:txbxContent>
              </v:textbox>
              <w10:wrap anchorx="page" anchory="page"/>
            </v:shape>
          </w:pict>
        </mc:Fallback>
      </mc:AlternateContent>
    </w:r>
    <w:r>
      <w:rPr>
        <w:noProof/>
      </w:rPr>
      <mc:AlternateContent>
        <mc:Choice Requires="wps">
          <w:drawing>
            <wp:anchor distT="0" distB="0" distL="114300" distR="114300" simplePos="0" relativeHeight="251659776" behindDoc="1" locked="0" layoutInCell="1" allowOverlap="1">
              <wp:simplePos x="0" y="0"/>
              <wp:positionH relativeFrom="page">
                <wp:posOffset>6375400</wp:posOffset>
              </wp:positionH>
              <wp:positionV relativeFrom="page">
                <wp:posOffset>8629015</wp:posOffset>
              </wp:positionV>
              <wp:extent cx="509270" cy="165735"/>
              <wp:effectExtent l="3175" t="0" r="190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3F6C" w:rsidRDefault="00611951">
                          <w:pPr>
                            <w:spacing w:line="240" w:lineRule="exact"/>
                            <w:ind w:left="20"/>
                            <w:rPr>
                              <w:rFonts w:ascii="Cambria" w:eastAsia="Cambria" w:hAnsi="Cambria" w:cs="Cambria"/>
                              <w:sz w:val="22"/>
                              <w:szCs w:val="22"/>
                            </w:rPr>
                          </w:pPr>
                          <w:r>
                            <w:rPr>
                              <w:rFonts w:ascii="Cambria" w:eastAsia="Cambria" w:hAnsi="Cambria" w:cs="Cambria"/>
                              <w:sz w:val="22"/>
                              <w:szCs w:val="22"/>
                            </w:rPr>
                            <w:t xml:space="preserve">Page </w:t>
                          </w:r>
                          <w:r w:rsidR="00A90270">
                            <w:fldChar w:fldCharType="begin"/>
                          </w:r>
                          <w:r>
                            <w:rPr>
                              <w:rFonts w:ascii="Cambria" w:eastAsia="Cambria" w:hAnsi="Cambria" w:cs="Cambria"/>
                              <w:sz w:val="22"/>
                              <w:szCs w:val="22"/>
                            </w:rPr>
                            <w:instrText xml:space="preserve"> PAGE </w:instrText>
                          </w:r>
                          <w:r w:rsidR="00A90270">
                            <w:fldChar w:fldCharType="separate"/>
                          </w:r>
                          <w:r w:rsidR="009525FC">
                            <w:rPr>
                              <w:rFonts w:ascii="Cambria" w:eastAsia="Cambria" w:hAnsi="Cambria" w:cs="Cambria"/>
                              <w:noProof/>
                              <w:sz w:val="22"/>
                              <w:szCs w:val="22"/>
                            </w:rPr>
                            <w:t>12</w:t>
                          </w:r>
                          <w:r w:rsidR="00A90270">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30" type="#_x0000_t202" style="position:absolute;margin-left:502pt;margin-top:679.45pt;width:40.1pt;height:13.0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" filled="f" stroked="f">
              <v:textbox inset="0,0,0,0">
                <w:txbxContent>
                  <w:p w:rsidR="008D3F6C" w:rsidRDefault="00611951">
                    <w:pPr>
                      <w:spacing w:line="240" w:lineRule="exact"/>
                      <w:ind w:left="20"/>
                      <w:rPr>
                        <w:rFonts w:ascii="Cambria" w:eastAsia="Cambria" w:hAnsi="Cambria" w:cs="Cambria"/>
                        <w:sz w:val="22"/>
                        <w:szCs w:val="22"/>
                      </w:rPr>
                    </w:pPr>
                    <w:r>
                      <w:rPr>
                        <w:rFonts w:ascii="Cambria" w:eastAsia="Cambria" w:hAnsi="Cambria" w:cs="Cambria"/>
                        <w:sz w:val="22"/>
                        <w:szCs w:val="22"/>
                      </w:rPr>
                      <w:t xml:space="preserve">Page </w:t>
                    </w:r>
                    <w:r w:rsidR="00A90270">
                      <w:fldChar w:fldCharType="begin"/>
                    </w:r>
                    <w:r>
                      <w:rPr>
                        <w:rFonts w:ascii="Cambria" w:eastAsia="Cambria" w:hAnsi="Cambria" w:cs="Cambria"/>
                        <w:sz w:val="22"/>
                        <w:szCs w:val="22"/>
                      </w:rPr>
                      <w:instrText xml:space="preserve"> PAGE </w:instrText>
                    </w:r>
                    <w:r w:rsidR="00A90270">
                      <w:fldChar w:fldCharType="separate"/>
                    </w:r>
                    <w:r w:rsidR="009525FC">
                      <w:rPr>
                        <w:rFonts w:ascii="Cambria" w:eastAsia="Cambria" w:hAnsi="Cambria" w:cs="Cambria"/>
                        <w:noProof/>
                        <w:sz w:val="22"/>
                        <w:szCs w:val="22"/>
                      </w:rPr>
                      <w:t>12</w:t>
                    </w:r>
                    <w:r w:rsidR="00A90270">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65B6" w:rsidRDefault="002F65B6" w:rsidP="008D3F6C">
      <w:r>
        <w:separator/>
      </w:r>
    </w:p>
  </w:footnote>
  <w:footnote w:type="continuationSeparator" w:id="0">
    <w:p w:rsidR="002F65B6" w:rsidRDefault="002F65B6" w:rsidP="008D3F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3F6C" w:rsidRDefault="00597700">
    <w:pPr>
      <w:spacing w:line="200" w:lineRule="exact"/>
    </w:pPr>
    <w:r>
      <w:rPr>
        <w:noProof/>
      </w:rPr>
      <w:drawing>
        <wp:anchor distT="0" distB="0" distL="114300" distR="114300" simplePos="0" relativeHeight="251655680" behindDoc="1" locked="0" layoutInCell="1" allowOverlap="1">
          <wp:simplePos x="0" y="0"/>
          <wp:positionH relativeFrom="page">
            <wp:posOffset>914400</wp:posOffset>
          </wp:positionH>
          <wp:positionV relativeFrom="page">
            <wp:posOffset>457200</wp:posOffset>
          </wp:positionV>
          <wp:extent cx="2619375" cy="5048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19375" cy="5048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704" behindDoc="1" locked="0" layoutInCell="1" allowOverlap="1">
          <wp:simplePos x="0" y="0"/>
          <wp:positionH relativeFrom="page">
            <wp:posOffset>3810000</wp:posOffset>
          </wp:positionH>
          <wp:positionV relativeFrom="page">
            <wp:posOffset>570230</wp:posOffset>
          </wp:positionV>
          <wp:extent cx="3014345" cy="3441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014345" cy="34417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728" behindDoc="1" locked="0" layoutInCell="1" allowOverlap="1">
              <wp:simplePos x="0" y="0"/>
              <wp:positionH relativeFrom="page">
                <wp:posOffset>4238625</wp:posOffset>
              </wp:positionH>
              <wp:positionV relativeFrom="page">
                <wp:posOffset>582930</wp:posOffset>
              </wp:positionV>
              <wp:extent cx="2508885" cy="360680"/>
              <wp:effectExtent l="0" t="1905"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885"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3F6C" w:rsidRDefault="00611951">
                          <w:pPr>
                            <w:spacing w:line="240" w:lineRule="exact"/>
                            <w:ind w:left="2478" w:right="-33"/>
                            <w:rPr>
                              <w:rFonts w:ascii="Calibri" w:eastAsia="Calibri" w:hAnsi="Calibri" w:cs="Calibri"/>
                              <w:sz w:val="22"/>
                              <w:szCs w:val="22"/>
                            </w:rPr>
                          </w:pPr>
                          <w:r>
                            <w:rPr>
                              <w:rFonts w:ascii="Calibri" w:eastAsia="Calibri" w:hAnsi="Calibri" w:cs="Calibri"/>
                              <w:position w:val="1"/>
                              <w:sz w:val="22"/>
                              <w:szCs w:val="22"/>
                            </w:rPr>
                            <w:t>Earlier known as</w:t>
                          </w:r>
                        </w:p>
                        <w:p w:rsidR="008D3F6C" w:rsidRDefault="00611951">
                          <w:pPr>
                            <w:spacing w:before="38"/>
                            <w:ind w:left="20" w:right="-32"/>
                            <w:rPr>
                              <w:rFonts w:ascii="Calibri" w:eastAsia="Calibri" w:hAnsi="Calibri" w:cs="Calibri"/>
                              <w:sz w:val="22"/>
                              <w:szCs w:val="22"/>
                            </w:rPr>
                          </w:pPr>
                          <w:r>
                            <w:rPr>
                              <w:rFonts w:ascii="Calibri" w:eastAsia="Calibri" w:hAnsi="Calibri" w:cs="Calibri"/>
                              <w:color w:val="C00000"/>
                              <w:sz w:val="22"/>
                              <w:szCs w:val="22"/>
                            </w:rPr>
                            <w:t>B. V. B. College of Engineering &amp; 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8" type="#_x0000_t202" style="position:absolute;margin-left:333.75pt;margin-top:45.9pt;width:197.55pt;height:28.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WUSrwIAAKkFAAAOAAAAZHJzL2Uyb0RvYy54bWysVNuOmzAQfa/Uf7D8znIJYQE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" filled="f" stroked="f">
              <v:textbox inset="0,0,0,0">
                <w:txbxContent>
                  <w:p w:rsidR="008D3F6C" w:rsidRDefault="00611951">
                    <w:pPr>
                      <w:spacing w:line="240" w:lineRule="exact"/>
                      <w:ind w:left="2478" w:right="-33"/>
                      <w:rPr>
                        <w:rFonts w:ascii="Calibri" w:eastAsia="Calibri" w:hAnsi="Calibri" w:cs="Calibri"/>
                        <w:sz w:val="22"/>
                        <w:szCs w:val="22"/>
                      </w:rPr>
                    </w:pPr>
                    <w:r>
                      <w:rPr>
                        <w:rFonts w:ascii="Calibri" w:eastAsia="Calibri" w:hAnsi="Calibri" w:cs="Calibri"/>
                        <w:position w:val="1"/>
                        <w:sz w:val="22"/>
                        <w:szCs w:val="22"/>
                      </w:rPr>
                      <w:t>Earlier known as</w:t>
                    </w:r>
                  </w:p>
                  <w:p w:rsidR="008D3F6C" w:rsidRDefault="00611951">
                    <w:pPr>
                      <w:spacing w:before="38"/>
                      <w:ind w:left="20" w:right="-32"/>
                      <w:rPr>
                        <w:rFonts w:ascii="Calibri" w:eastAsia="Calibri" w:hAnsi="Calibri" w:cs="Calibri"/>
                        <w:sz w:val="22"/>
                        <w:szCs w:val="22"/>
                      </w:rPr>
                    </w:pPr>
                    <w:r>
                      <w:rPr>
                        <w:rFonts w:ascii="Calibri" w:eastAsia="Calibri" w:hAnsi="Calibri" w:cs="Calibri"/>
                        <w:color w:val="C00000"/>
                        <w:sz w:val="22"/>
                        <w:szCs w:val="22"/>
                      </w:rPr>
                      <w:t>B. V. B. College of Engineering &amp; Technology</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4D0115"/>
    <w:multiLevelType w:val="hybridMultilevel"/>
    <w:tmpl w:val="72DE42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3B0B6D"/>
    <w:multiLevelType w:val="multilevel"/>
    <w:tmpl w:val="0820F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C93CAD"/>
    <w:multiLevelType w:val="hybridMultilevel"/>
    <w:tmpl w:val="DFB022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1560659"/>
    <w:multiLevelType w:val="multilevel"/>
    <w:tmpl w:val="460CC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66F04BC"/>
    <w:multiLevelType w:val="multilevel"/>
    <w:tmpl w:val="A46418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F6C"/>
    <w:rsid w:val="00003513"/>
    <w:rsid w:val="00036FCB"/>
    <w:rsid w:val="000656CD"/>
    <w:rsid w:val="00143016"/>
    <w:rsid w:val="00174B60"/>
    <w:rsid w:val="001C00F2"/>
    <w:rsid w:val="001F11AD"/>
    <w:rsid w:val="0028415A"/>
    <w:rsid w:val="002B4932"/>
    <w:rsid w:val="002F65B6"/>
    <w:rsid w:val="003374DB"/>
    <w:rsid w:val="0039462A"/>
    <w:rsid w:val="003B1023"/>
    <w:rsid w:val="003D3687"/>
    <w:rsid w:val="003F2F01"/>
    <w:rsid w:val="00402944"/>
    <w:rsid w:val="00441CF6"/>
    <w:rsid w:val="004C146E"/>
    <w:rsid w:val="0052380B"/>
    <w:rsid w:val="00574FE7"/>
    <w:rsid w:val="00597700"/>
    <w:rsid w:val="005C5ED9"/>
    <w:rsid w:val="005D1BA5"/>
    <w:rsid w:val="005F3483"/>
    <w:rsid w:val="00611951"/>
    <w:rsid w:val="00665452"/>
    <w:rsid w:val="00702E27"/>
    <w:rsid w:val="00732E86"/>
    <w:rsid w:val="00741DC3"/>
    <w:rsid w:val="007F6B8F"/>
    <w:rsid w:val="00830104"/>
    <w:rsid w:val="00835D81"/>
    <w:rsid w:val="00880FE8"/>
    <w:rsid w:val="008D3F6C"/>
    <w:rsid w:val="00900C08"/>
    <w:rsid w:val="0091572F"/>
    <w:rsid w:val="00922C09"/>
    <w:rsid w:val="00924585"/>
    <w:rsid w:val="00952598"/>
    <w:rsid w:val="009525FC"/>
    <w:rsid w:val="009B3459"/>
    <w:rsid w:val="009B7842"/>
    <w:rsid w:val="009F4F66"/>
    <w:rsid w:val="00A816DA"/>
    <w:rsid w:val="00A90270"/>
    <w:rsid w:val="00AA5AC2"/>
    <w:rsid w:val="00AF7B63"/>
    <w:rsid w:val="00B31652"/>
    <w:rsid w:val="00B419A9"/>
    <w:rsid w:val="00B76B0C"/>
    <w:rsid w:val="00BA1520"/>
    <w:rsid w:val="00C014DB"/>
    <w:rsid w:val="00C87D7D"/>
    <w:rsid w:val="00CB35F8"/>
    <w:rsid w:val="00CE33FF"/>
    <w:rsid w:val="00CE3B74"/>
    <w:rsid w:val="00CF35F9"/>
    <w:rsid w:val="00D726C6"/>
    <w:rsid w:val="00DD118A"/>
    <w:rsid w:val="00DF35CA"/>
    <w:rsid w:val="00E22361"/>
    <w:rsid w:val="00E241D5"/>
    <w:rsid w:val="00E67C66"/>
    <w:rsid w:val="00E912C7"/>
    <w:rsid w:val="00EC61E7"/>
    <w:rsid w:val="00EE2605"/>
    <w:rsid w:val="00EF7810"/>
    <w:rsid w:val="00F520CA"/>
    <w:rsid w:val="00F76E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46FD3"/>
  <w15:docId w15:val="{2D20C30E-C489-41E9-B7A6-5908393F2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NormalWeb">
    <w:name w:val="Normal (Web)"/>
    <w:basedOn w:val="Normal"/>
    <w:uiPriority w:val="99"/>
    <w:unhideWhenUsed/>
    <w:rsid w:val="00A816DA"/>
    <w:pPr>
      <w:spacing w:before="100" w:beforeAutospacing="1" w:after="100" w:afterAutospacing="1"/>
    </w:pPr>
    <w:rPr>
      <w:sz w:val="24"/>
      <w:szCs w:val="24"/>
    </w:rPr>
  </w:style>
  <w:style w:type="paragraph" w:styleId="Header">
    <w:name w:val="header"/>
    <w:basedOn w:val="Normal"/>
    <w:link w:val="HeaderChar"/>
    <w:uiPriority w:val="99"/>
    <w:unhideWhenUsed/>
    <w:rsid w:val="00E67C66"/>
    <w:pPr>
      <w:tabs>
        <w:tab w:val="center" w:pos="4513"/>
        <w:tab w:val="right" w:pos="9026"/>
      </w:tabs>
    </w:pPr>
  </w:style>
  <w:style w:type="character" w:customStyle="1" w:styleId="HeaderChar">
    <w:name w:val="Header Char"/>
    <w:basedOn w:val="DefaultParagraphFont"/>
    <w:link w:val="Header"/>
    <w:uiPriority w:val="99"/>
    <w:rsid w:val="00E67C66"/>
  </w:style>
  <w:style w:type="paragraph" w:styleId="Footer">
    <w:name w:val="footer"/>
    <w:basedOn w:val="Normal"/>
    <w:link w:val="FooterChar"/>
    <w:uiPriority w:val="99"/>
    <w:semiHidden/>
    <w:unhideWhenUsed/>
    <w:rsid w:val="00E67C66"/>
    <w:pPr>
      <w:tabs>
        <w:tab w:val="center" w:pos="4513"/>
        <w:tab w:val="right" w:pos="9026"/>
      </w:tabs>
    </w:pPr>
  </w:style>
  <w:style w:type="character" w:customStyle="1" w:styleId="FooterChar">
    <w:name w:val="Footer Char"/>
    <w:basedOn w:val="DefaultParagraphFont"/>
    <w:link w:val="Footer"/>
    <w:uiPriority w:val="99"/>
    <w:semiHidden/>
    <w:rsid w:val="00E67C66"/>
  </w:style>
  <w:style w:type="paragraph" w:styleId="NoSpacing">
    <w:name w:val="No Spacing"/>
    <w:uiPriority w:val="1"/>
    <w:qFormat/>
    <w:rsid w:val="00E67C66"/>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unhideWhenUsed/>
    <w:rsid w:val="00E67C66"/>
    <w:rPr>
      <w:rFonts w:ascii="Tahoma" w:hAnsi="Tahoma" w:cs="Tahoma"/>
      <w:sz w:val="16"/>
      <w:szCs w:val="16"/>
    </w:rPr>
  </w:style>
  <w:style w:type="character" w:customStyle="1" w:styleId="BalloonTextChar">
    <w:name w:val="Balloon Text Char"/>
    <w:basedOn w:val="DefaultParagraphFont"/>
    <w:link w:val="BalloonText"/>
    <w:uiPriority w:val="99"/>
    <w:semiHidden/>
    <w:rsid w:val="00E67C66"/>
    <w:rPr>
      <w:rFonts w:ascii="Tahoma" w:hAnsi="Tahoma" w:cs="Tahoma"/>
      <w:sz w:val="16"/>
      <w:szCs w:val="16"/>
    </w:rPr>
  </w:style>
  <w:style w:type="paragraph" w:styleId="Caption">
    <w:name w:val="caption"/>
    <w:basedOn w:val="Normal"/>
    <w:next w:val="Normal"/>
    <w:uiPriority w:val="35"/>
    <w:unhideWhenUsed/>
    <w:qFormat/>
    <w:rsid w:val="00BA1520"/>
    <w:pPr>
      <w:spacing w:after="200"/>
    </w:pPr>
    <w:rPr>
      <w:b/>
      <w:bCs/>
      <w:color w:val="4F81BD" w:themeColor="accent1"/>
      <w:sz w:val="18"/>
      <w:szCs w:val="18"/>
    </w:rPr>
  </w:style>
  <w:style w:type="character" w:styleId="Hyperlink">
    <w:name w:val="Hyperlink"/>
    <w:basedOn w:val="DefaultParagraphFont"/>
    <w:uiPriority w:val="99"/>
    <w:unhideWhenUsed/>
    <w:rsid w:val="00DF35CA"/>
    <w:rPr>
      <w:color w:val="0000FF"/>
      <w:u w:val="single"/>
    </w:rPr>
  </w:style>
  <w:style w:type="paragraph" w:customStyle="1" w:styleId="m1743123899495207206gmail-uiqtextpara">
    <w:name w:val="m_1743123899495207206gmail-ui_qtext_para"/>
    <w:basedOn w:val="Normal"/>
    <w:rsid w:val="00922C09"/>
    <w:pPr>
      <w:spacing w:before="100" w:beforeAutospacing="1" w:after="100" w:afterAutospacing="1"/>
    </w:pPr>
    <w:rPr>
      <w:sz w:val="24"/>
      <w:szCs w:val="24"/>
      <w:lang w:val="en-IN" w:eastAsia="en-IN"/>
    </w:rPr>
  </w:style>
  <w:style w:type="paragraph" w:styleId="ListParagraph">
    <w:name w:val="List Paragraph"/>
    <w:basedOn w:val="Normal"/>
    <w:uiPriority w:val="34"/>
    <w:qFormat/>
    <w:rsid w:val="002841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13889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gi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hyperlink" Target="https://scikit-learn.org/stable/modules/ensemble.html"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8.gif"/><Relationship Id="rId22" Type="http://schemas.openxmlformats.org/officeDocument/2006/relationships/hyperlink" Target="https://www.drivendata.org/competition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2633</Words>
  <Characters>15013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Apoorva</dc:creator>
  <cp:lastModifiedBy>Ganesh</cp:lastModifiedBy>
  <cp:revision>2</cp:revision>
  <cp:lastPrinted>2018-11-30T16:47:00Z</cp:lastPrinted>
  <dcterms:created xsi:type="dcterms:W3CDTF">2018-11-30T16:53:00Z</dcterms:created>
  <dcterms:modified xsi:type="dcterms:W3CDTF">2018-11-30T16:53:00Z</dcterms:modified>
</cp:coreProperties>
</file>